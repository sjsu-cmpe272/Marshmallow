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44"/>
          <w:szCs w:val="44"/>
        </w:rPr>
        <w:jc w:val="center"/>
        <w:spacing w:before="46"/>
        <w:ind w:left="2595" w:right="2246"/>
      </w:pPr>
      <w:r>
        <w:rPr>
          <w:rFonts w:cs="Times New Roman" w:hAnsi="Times New Roman" w:eastAsia="Times New Roman" w:ascii="Times New Roman"/>
          <w:spacing w:val="-2"/>
          <w:w w:val="100"/>
          <w:sz w:val="44"/>
          <w:szCs w:val="4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4"/>
          <w:szCs w:val="44"/>
        </w:rPr>
        <w:t>witter</w:t>
      </w:r>
      <w:r>
        <w:rPr>
          <w:rFonts w:cs="Times New Roman" w:hAnsi="Times New Roman" w:eastAsia="Times New Roman" w:ascii="Times New Roman"/>
          <w:spacing w:val="-17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spacing w:val="5"/>
          <w:w w:val="99"/>
          <w:sz w:val="44"/>
          <w:szCs w:val="4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44"/>
          <w:szCs w:val="44"/>
        </w:rPr>
        <w:t>a</w:t>
      </w:r>
      <w:r>
        <w:rPr>
          <w:rFonts w:cs="Times New Roman" w:hAnsi="Times New Roman" w:eastAsia="Times New Roman" w:ascii="Times New Roman"/>
          <w:spacing w:val="-3"/>
          <w:w w:val="99"/>
          <w:sz w:val="44"/>
          <w:szCs w:val="44"/>
        </w:rPr>
        <w:t>r</w:t>
      </w:r>
      <w:r>
        <w:rPr>
          <w:rFonts w:cs="Times New Roman" w:hAnsi="Times New Roman" w:eastAsia="Times New Roman" w:ascii="Times New Roman"/>
          <w:spacing w:val="1"/>
          <w:w w:val="99"/>
          <w:sz w:val="44"/>
          <w:szCs w:val="44"/>
        </w:rPr>
        <w:t>s</w:t>
      </w:r>
      <w:r>
        <w:rPr>
          <w:rFonts w:cs="Times New Roman" w:hAnsi="Times New Roman" w:eastAsia="Times New Roman" w:ascii="Times New Roman"/>
          <w:spacing w:val="3"/>
          <w:w w:val="99"/>
          <w:sz w:val="44"/>
          <w:szCs w:val="44"/>
        </w:rPr>
        <w:t>h</w:t>
      </w:r>
      <w:r>
        <w:rPr>
          <w:rFonts w:cs="Times New Roman" w:hAnsi="Times New Roman" w:eastAsia="Times New Roman" w:ascii="Times New Roman"/>
          <w:spacing w:val="-4"/>
          <w:w w:val="99"/>
          <w:sz w:val="44"/>
          <w:szCs w:val="4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44"/>
          <w:szCs w:val="44"/>
        </w:rPr>
        <w:t>ell</w:t>
      </w:r>
      <w:r>
        <w:rPr>
          <w:rFonts w:cs="Times New Roman" w:hAnsi="Times New Roman" w:eastAsia="Times New Roman" w:ascii="Times New Roman"/>
          <w:spacing w:val="3"/>
          <w:w w:val="100"/>
          <w:sz w:val="44"/>
          <w:szCs w:val="4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44"/>
          <w:szCs w:val="4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44"/>
          <w:szCs w:val="44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center"/>
        <w:ind w:left="3083" w:right="2719"/>
      </w:pPr>
      <w:r>
        <w:rPr>
          <w:rFonts w:cs="Times New Roman" w:hAnsi="Times New Roman" w:eastAsia="Times New Roman" w:ascii="Times New Roman"/>
          <w:spacing w:val="-2"/>
          <w:w w:val="100"/>
          <w:sz w:val="44"/>
          <w:szCs w:val="4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4"/>
          <w:szCs w:val="44"/>
        </w:rPr>
        <w:t>eam</w:t>
      </w:r>
      <w:r>
        <w:rPr>
          <w:rFonts w:cs="Times New Roman" w:hAnsi="Times New Roman" w:eastAsia="Times New Roman" w:ascii="Times New Roman"/>
          <w:spacing w:val="-10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spacing w:val="-2"/>
          <w:w w:val="99"/>
          <w:sz w:val="44"/>
          <w:szCs w:val="4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44"/>
          <w:szCs w:val="44"/>
        </w:rPr>
        <w:t>e</w:t>
      </w:r>
      <w:r>
        <w:rPr>
          <w:rFonts w:cs="Times New Roman" w:hAnsi="Times New Roman" w:eastAsia="Times New Roman" w:ascii="Times New Roman"/>
          <w:spacing w:val="-4"/>
          <w:w w:val="99"/>
          <w:sz w:val="44"/>
          <w:szCs w:val="44"/>
        </w:rPr>
        <w:t>m</w:t>
      </w:r>
      <w:r>
        <w:rPr>
          <w:rFonts w:cs="Times New Roman" w:hAnsi="Times New Roman" w:eastAsia="Times New Roman" w:ascii="Times New Roman"/>
          <w:spacing w:val="3"/>
          <w:w w:val="99"/>
          <w:sz w:val="44"/>
          <w:szCs w:val="4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44"/>
          <w:szCs w:val="44"/>
        </w:rPr>
        <w:t>e</w:t>
      </w:r>
      <w:r>
        <w:rPr>
          <w:rFonts w:cs="Times New Roman" w:hAnsi="Times New Roman" w:eastAsia="Times New Roman" w:ascii="Times New Roman"/>
          <w:spacing w:val="-3"/>
          <w:w w:val="99"/>
          <w:sz w:val="44"/>
          <w:szCs w:val="44"/>
        </w:rPr>
        <w:t>r</w:t>
      </w:r>
      <w:r>
        <w:rPr>
          <w:rFonts w:cs="Times New Roman" w:hAnsi="Times New Roman" w:eastAsia="Times New Roman" w:ascii="Times New Roman"/>
          <w:spacing w:val="9"/>
          <w:w w:val="99"/>
          <w:sz w:val="44"/>
          <w:szCs w:val="4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4"/>
          <w:szCs w:val="44"/>
        </w:rPr>
        <w:t>:</w:t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7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6" w:hRule="exact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6"/>
                <w:szCs w:val="36"/>
              </w:rPr>
              <w:tabs>
                <w:tab w:pos="4520" w:val="left"/>
              </w:tabs>
              <w:jc w:val="left"/>
              <w:spacing w:before="16"/>
              <w:ind w:left="6" w:right="-190"/>
            </w:pPr>
            <w:r>
              <w:rPr>
                <w:rFonts w:cs="Times New Roman" w:hAnsi="Times New Roman" w:eastAsia="Times New Roman" w:ascii="Times New Roman"/>
                <w:sz w:val="36"/>
                <w:szCs w:val="36"/>
              </w:rPr>
            </w:r>
            <w:r>
              <w:rPr>
                <w:rFonts w:cs="Times New Roman" w:hAnsi="Times New Roman" w:eastAsia="Times New Roman" w:ascii="Times New Roman"/>
                <w:sz w:val="36"/>
                <w:szCs w:val="36"/>
                <w:highlight w:val="lightGray"/>
              </w:rPr>
              <w:t>                   </w:t>
            </w:r>
            <w:r>
              <w:rPr>
                <w:rFonts w:cs="Times New Roman" w:hAnsi="Times New Roman" w:eastAsia="Times New Roman" w:ascii="Times New Roman"/>
                <w:spacing w:val="-28"/>
                <w:sz w:val="36"/>
                <w:szCs w:val="36"/>
                <w:highlight w:val="lightGray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8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sz w:val="36"/>
                <w:szCs w:val="36"/>
                <w:highlight w:val="lightGray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-14"/>
                <w:sz w:val="36"/>
                <w:szCs w:val="36"/>
                <w:highlight w:val="lightGray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4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</w:rPr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6"/>
                <w:szCs w:val="36"/>
              </w:rPr>
              <w:tabs>
                <w:tab w:pos="2000" w:val="left"/>
              </w:tabs>
              <w:jc w:val="left"/>
              <w:spacing w:before="16"/>
              <w:ind w:left="107" w:right="-75"/>
            </w:pPr>
            <w:r>
              <w:rPr>
                <w:rFonts w:cs="Times New Roman" w:hAnsi="Times New Roman" w:eastAsia="Times New Roman" w:ascii="Times New Roman"/>
                <w:sz w:val="36"/>
                <w:szCs w:val="36"/>
              </w:rPr>
            </w:r>
            <w:r>
              <w:rPr>
                <w:rFonts w:cs="Times New Roman" w:hAnsi="Times New Roman" w:eastAsia="Times New Roman" w:ascii="Times New Roman"/>
                <w:spacing w:val="1"/>
                <w:sz w:val="36"/>
                <w:szCs w:val="36"/>
                <w:highlight w:val="lightGray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-3"/>
                <w:sz w:val="36"/>
                <w:szCs w:val="36"/>
                <w:highlight w:val="lightGray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3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1"/>
                <w:sz w:val="36"/>
                <w:szCs w:val="36"/>
                <w:highlight w:val="lightGray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3"/>
                <w:sz w:val="36"/>
                <w:szCs w:val="36"/>
                <w:highlight w:val="lightGray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2"/>
                <w:sz w:val="36"/>
                <w:szCs w:val="36"/>
                <w:highlight w:val="lightGray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  <w:highlight w:val="lightGray"/>
              </w:rPr>
            </w:r>
            <w:r>
              <w:rPr>
                <w:rFonts w:cs="Times New Roman" w:hAnsi="Times New Roman" w:eastAsia="Times New Roman" w:ascii="Times New Roman"/>
                <w:spacing w:val="0"/>
                <w:sz w:val="36"/>
                <w:szCs w:val="36"/>
              </w:rPr>
            </w:r>
          </w:p>
        </w:tc>
      </w:tr>
      <w:tr>
        <w:trPr>
          <w:trHeight w:val="418" w:hRule="exact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1"/>
                <w:szCs w:val="31"/>
              </w:rPr>
              <w:jc w:val="left"/>
              <w:spacing w:before="19"/>
              <w:ind w:left="107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31"/>
                <w:szCs w:val="31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31"/>
                <w:szCs w:val="31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31"/>
                <w:szCs w:val="31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31"/>
                <w:szCs w:val="31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2"/>
                <w:sz w:val="31"/>
                <w:szCs w:val="31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4"/>
                <w:w w:val="102"/>
                <w:sz w:val="31"/>
                <w:szCs w:val="31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31"/>
                <w:szCs w:val="31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31"/>
                <w:szCs w:val="31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"/>
                <w:w w:val="102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1"/>
                <w:szCs w:val="31"/>
              </w:rPr>
              <w:jc w:val="left"/>
              <w:spacing w:before="19"/>
              <w:ind w:left="107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01070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31"/>
                <w:szCs w:val="31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497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</w:r>
          </w:p>
        </w:tc>
      </w:tr>
      <w:tr>
        <w:trPr>
          <w:trHeight w:val="411" w:hRule="exact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1"/>
                <w:szCs w:val="31"/>
              </w:rPr>
              <w:jc w:val="left"/>
              <w:spacing w:before="19"/>
              <w:ind w:left="107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31"/>
                <w:szCs w:val="31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31"/>
                <w:szCs w:val="31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31"/>
                <w:szCs w:val="31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31"/>
                <w:szCs w:val="31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31"/>
                <w:szCs w:val="31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  <w:t>u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31"/>
                <w:szCs w:val="31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31"/>
                <w:szCs w:val="31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31"/>
                <w:szCs w:val="31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31"/>
                <w:szCs w:val="31"/>
              </w:rPr>
              <w:t>P</w:t>
            </w:r>
            <w:r>
              <w:rPr>
                <w:rFonts w:cs="Times New Roman" w:hAnsi="Times New Roman" w:eastAsia="Times New Roman" w:ascii="Times New Roman"/>
                <w:spacing w:val="3"/>
                <w:w w:val="102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31"/>
                <w:szCs w:val="31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1"/>
                <w:szCs w:val="31"/>
              </w:rPr>
              <w:jc w:val="left"/>
              <w:spacing w:before="19"/>
              <w:ind w:left="107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01070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31"/>
                <w:szCs w:val="31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477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</w:r>
          </w:p>
        </w:tc>
      </w:tr>
      <w:tr>
        <w:trPr>
          <w:trHeight w:val="382" w:hRule="exact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1"/>
                <w:szCs w:val="31"/>
              </w:rPr>
              <w:jc w:val="left"/>
              <w:spacing w:before="4"/>
              <w:ind w:left="107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31"/>
                <w:szCs w:val="31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31"/>
                <w:szCs w:val="31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31"/>
                <w:szCs w:val="31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31"/>
                <w:szCs w:val="31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31"/>
                <w:szCs w:val="31"/>
              </w:rPr>
              <w:t>P</w:t>
            </w:r>
            <w:r>
              <w:rPr>
                <w:rFonts w:cs="Times New Roman" w:hAnsi="Times New Roman" w:eastAsia="Times New Roman" w:ascii="Times New Roman"/>
                <w:spacing w:val="3"/>
                <w:w w:val="102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31"/>
                <w:szCs w:val="31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31"/>
                <w:szCs w:val="31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1"/>
                <w:szCs w:val="31"/>
              </w:rPr>
              <w:jc w:val="left"/>
              <w:spacing w:before="4"/>
              <w:ind w:left="107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01075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31"/>
                <w:szCs w:val="31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681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</w:r>
          </w:p>
        </w:tc>
      </w:tr>
      <w:tr>
        <w:trPr>
          <w:trHeight w:val="418" w:hRule="exact"/>
        </w:trPr>
        <w:tc>
          <w:tcPr>
            <w:tcW w:w="4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1"/>
                <w:szCs w:val="31"/>
              </w:rPr>
              <w:jc w:val="left"/>
              <w:spacing w:before="19"/>
              <w:ind w:left="107"/>
            </w:pPr>
            <w:r>
              <w:rPr>
                <w:rFonts w:cs="Times New Roman" w:hAnsi="Times New Roman" w:eastAsia="Times New Roman" w:ascii="Times New Roman"/>
                <w:spacing w:val="-6"/>
                <w:w w:val="100"/>
                <w:sz w:val="31"/>
                <w:szCs w:val="31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31"/>
                <w:szCs w:val="31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31"/>
                <w:szCs w:val="31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2"/>
                <w:sz w:val="31"/>
                <w:szCs w:val="31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0"/>
                <w:w w:val="102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31"/>
                <w:szCs w:val="31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2"/>
                <w:sz w:val="31"/>
                <w:szCs w:val="31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0"/>
                <w:w w:val="102"/>
                <w:sz w:val="31"/>
                <w:szCs w:val="31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</w:r>
          </w:p>
        </w:tc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31"/>
                <w:szCs w:val="31"/>
              </w:rPr>
              <w:jc w:val="left"/>
              <w:spacing w:before="19"/>
              <w:ind w:left="107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01076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31"/>
                <w:szCs w:val="31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31"/>
                <w:szCs w:val="31"/>
              </w:rPr>
              <w:t>249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31"/>
                <w:szCs w:val="31"/>
              </w:rPr>
            </w:r>
          </w:p>
        </w:tc>
      </w:tr>
    </w:tbl>
    <w:p>
      <w:pPr>
        <w:sectPr>
          <w:pgSz w:w="12240" w:h="15840"/>
          <w:pgMar w:top="1380" w:bottom="280" w:left="1720" w:right="1720"/>
        </w:sectPr>
      </w:pPr>
    </w:p>
    <w:p>
      <w:pPr>
        <w:rPr>
          <w:rFonts w:cs="Times New Roman" w:hAnsi="Times New Roman" w:eastAsia="Times New Roman" w:ascii="Times New Roman"/>
          <w:sz w:val="44"/>
          <w:szCs w:val="44"/>
        </w:rPr>
        <w:jc w:val="left"/>
        <w:spacing w:before="46"/>
        <w:ind w:left="101"/>
      </w:pPr>
      <w:r>
        <w:rPr>
          <w:rFonts w:cs="Times New Roman" w:hAnsi="Times New Roman" w:eastAsia="Times New Roman" w:ascii="Times New Roman"/>
          <w:spacing w:val="0"/>
          <w:w w:val="100"/>
          <w:sz w:val="44"/>
          <w:szCs w:val="4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44"/>
          <w:szCs w:val="4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44"/>
          <w:szCs w:val="4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44"/>
          <w:szCs w:val="4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44"/>
          <w:szCs w:val="4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44"/>
          <w:szCs w:val="4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44"/>
          <w:szCs w:val="4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44"/>
          <w:szCs w:val="4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4"/>
          <w:szCs w:val="44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259"/>
        <w:ind w:left="101" w:right="338"/>
      </w:pP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-8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I)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)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259"/>
        <w:ind w:left="101" w:right="370" w:firstLine="720"/>
      </w:pP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8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)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-7"/>
          <w:w w:val="100"/>
          <w:sz w:val="28"/>
          <w:szCs w:val="28"/>
        </w:rPr>
        <w:t>)</w:t>
      </w:r>
      <w:r>
        <w:rPr>
          <w:rFonts w:cs="Times New Roman" w:hAnsi="Times New Roman" w:eastAsia="Times New Roman" w:ascii="Times New Roman"/>
          <w:i/>
          <w:spacing w:val="-5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8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spacing w:val="8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259"/>
        <w:ind w:left="101" w:right="55" w:firstLine="720"/>
      </w:pP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q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x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8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9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20"/>
        <w:ind w:left="101"/>
      </w:pPr>
      <w:r>
        <w:pict>
          <v:group style="position:absolute;margin-left:89.548pt;margin-top:-87.6186pt;width:451.26pt;height:138.95pt;mso-position-horizontal-relative:page;mso-position-vertical-relative:paragraph;z-index:-1168" coordorigin="1791,-1752" coordsize="9025,2779">
            <v:shape style="position:absolute;left:2521;top:-1742;width:7932;height:331" coordorigin="2521,-1742" coordsize="7932,331" path="m2521,-1411l10453,-1411,10453,-1742,2521,-1742,2521,-1411xe" filled="t" fillcolor="#FDFDFD" stroked="f">
              <v:path arrowok="t"/>
              <v:fill/>
            </v:shape>
            <v:shape style="position:absolute;left:1801;top:-1397;width:8746;height:332" coordorigin="1801,-1397" coordsize="8746,332" path="m1801,-1065l10547,-1065,10547,-1397,1801,-1397,1801,-1065xe" filled="t" fillcolor="#FDFDFD" stroked="f">
              <v:path arrowok="t"/>
              <v:fill/>
            </v:shape>
            <v:shape style="position:absolute;left:1801;top:-1051;width:9005;height:331" coordorigin="1801,-1051" coordsize="9005,331" path="m1801,-720l10806,-720,10806,-1051,1801,-1051,1801,-720xe" filled="t" fillcolor="#FDFDFD" stroked="f">
              <v:path arrowok="t"/>
              <v:fill/>
            </v:shape>
            <v:shape style="position:absolute;left:1801;top:-705;width:8652;height:331" coordorigin="1801,-705" coordsize="8652,331" path="m1801,-374l10453,-374,10453,-705,1801,-705,1801,-374xe" filled="t" fillcolor="#FDFDFD" stroked="f">
              <v:path arrowok="t"/>
              <v:fill/>
            </v:shape>
            <v:shape style="position:absolute;left:1801;top:-352;width:8321;height:332" coordorigin="1801,-352" coordsize="8321,332" path="m1801,-21l10122,-21,10122,-352,1801,-352,1801,-21xe" filled="t" fillcolor="#FDFDFD" stroked="f">
              <v:path arrowok="t"/>
              <v:fill/>
            </v:shape>
            <v:shape style="position:absolute;left:1801;top:-6;width:7932;height:331" coordorigin="1801,-6" coordsize="7932,331" path="m1801,325l9733,325,9733,-6,1801,-6,1801,325xe" filled="t" fillcolor="#FDFDFD" stroked="f">
              <v:path arrowok="t"/>
              <v:fill/>
            </v:shape>
            <v:shape style="position:absolute;left:1801;top:339;width:8213;height:331" coordorigin="1801,339" coordsize="8213,331" path="m1801,671l10014,671,10014,339,1801,339,1801,671xe" filled="t" fillcolor="#FDFDFD" stroked="f">
              <v:path arrowok="t"/>
              <v:fill/>
            </v:shape>
            <v:shape style="position:absolute;left:1801;top:685;width:8732;height:332" coordorigin="1801,685" coordsize="8732,332" path="m1801,1017l10533,1017,10533,685,1801,685,1801,1017xe" filled="t" fillcolor="#FDFDFD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292E33"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292E33"/>
          <w:spacing w:val="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n-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3" w:lineRule="auto" w:line="258"/>
        <w:ind w:left="101" w:right="318"/>
      </w:pP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)</w:t>
      </w:r>
      <w:r>
        <w:rPr>
          <w:rFonts w:cs="Times New Roman" w:hAnsi="Times New Roman" w:eastAsia="Times New Roman" w:ascii="Times New Roman"/>
          <w:i/>
          <w:color w:val="292E33"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292E33"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292E33"/>
          <w:spacing w:val="0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292E33"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)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6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auto" w:line="259"/>
        <w:ind w:left="101" w:right="61" w:firstLine="720"/>
      </w:pP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I’s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5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;</w:t>
      </w:r>
      <w:r>
        <w:rPr>
          <w:rFonts w:cs="Times New Roman" w:hAnsi="Times New Roman" w:eastAsia="Times New Roman" w:ascii="Times New Roman"/>
          <w:i/>
          <w:color w:val="292E33"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821"/>
      </w:pP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8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I’s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182"/>
      </w:pPr>
      <w:r>
        <w:rPr>
          <w:rFonts w:cs="Wingdings" w:hAnsi="Wingdings" w:eastAsia="Wingdings" w:ascii="Wingdings"/>
          <w:color w:val="292E33"/>
          <w:spacing w:val="0"/>
          <w:w w:val="100"/>
          <w:sz w:val="28"/>
          <w:szCs w:val="28"/>
        </w:rPr>
        <w:t></w:t>
      </w:r>
      <w:r>
        <w:rPr>
          <w:rFonts w:cs="Times New Roman" w:hAnsi="Times New Roman" w:eastAsia="Times New Roman" w:ascii="Times New Roman"/>
          <w:color w:val="292E33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color w:val="292E33"/>
          <w:spacing w:val="2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3" w:lineRule="exact" w:line="300"/>
        <w:ind w:left="2320"/>
      </w:pP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position w:val="-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position w:val="-1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position w:val="-1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0"/>
          <w:w w:val="100"/>
          <w:position w:val="-1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position w:val="-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position w:val="-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position w:val="-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position w:val="-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position w:val="-1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position w:val="-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position w:val="-1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position w:val="-1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position w:val="-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position w:val="-1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position w:val="-1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position w:val="-1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position w:val="-1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position w:val="-1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position w:val="-1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position w:val="-1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36"/>
        <w:ind w:left="1542"/>
      </w:pP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q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10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182"/>
      </w:pPr>
      <w:r>
        <w:rPr>
          <w:rFonts w:cs="Wingdings" w:hAnsi="Wingdings" w:eastAsia="Wingdings" w:ascii="Wingdings"/>
          <w:color w:val="292E33"/>
          <w:spacing w:val="0"/>
          <w:w w:val="100"/>
          <w:sz w:val="28"/>
          <w:szCs w:val="28"/>
        </w:rPr>
        <w:t></w:t>
      </w:r>
      <w:r>
        <w:rPr>
          <w:rFonts w:cs="Times New Roman" w:hAnsi="Times New Roman" w:eastAsia="Times New Roman" w:ascii="Times New Roman"/>
          <w:color w:val="292E33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2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b/>
          <w:i/>
          <w:color w:val="292E33"/>
          <w:spacing w:val="2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color w:val="292E33"/>
          <w:spacing w:val="3"/>
          <w:w w:val="100"/>
          <w:sz w:val="28"/>
          <w:szCs w:val="28"/>
        </w:rPr>
        <w:t>_</w:t>
      </w:r>
      <w:r>
        <w:rPr>
          <w:rFonts w:cs="Times New Roman" w:hAnsi="Times New Roman" w:eastAsia="Times New Roman" w:ascii="Times New Roman"/>
          <w:b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color w:val="292E33"/>
          <w:spacing w:val="-3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color w:val="292E33"/>
          <w:spacing w:val="2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3" w:lineRule="auto" w:line="263"/>
        <w:ind w:left="1542" w:right="56" w:firstLine="843"/>
      </w:pP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1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_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_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182"/>
      </w:pPr>
      <w:r>
        <w:rPr>
          <w:rFonts w:cs="Wingdings" w:hAnsi="Wingdings" w:eastAsia="Wingdings" w:ascii="Wingdings"/>
          <w:color w:val="292E33"/>
          <w:spacing w:val="0"/>
          <w:w w:val="100"/>
          <w:sz w:val="28"/>
          <w:szCs w:val="28"/>
        </w:rPr>
        <w:t></w:t>
      </w:r>
      <w:r>
        <w:rPr>
          <w:rFonts w:cs="Times New Roman" w:hAnsi="Times New Roman" w:eastAsia="Times New Roman" w:ascii="Times New Roman"/>
          <w:color w:val="292E33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i/>
          <w:color w:val="292E33"/>
          <w:spacing w:val="-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b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 w:lineRule="auto" w:line="257"/>
        <w:ind w:left="1542" w:right="513" w:firstLine="915"/>
        <w:sectPr>
          <w:pgSz w:w="12240" w:h="15840"/>
          <w:pgMar w:top="1380" w:bottom="280" w:left="1700" w:right="1340"/>
        </w:sectPr>
      </w:pP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9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71"/>
        <w:ind w:left="1182"/>
      </w:pPr>
      <w:r>
        <w:rPr>
          <w:rFonts w:cs="Wingdings" w:hAnsi="Wingdings" w:eastAsia="Wingdings" w:ascii="Wingdings"/>
          <w:color w:val="292E33"/>
          <w:spacing w:val="0"/>
          <w:w w:val="100"/>
          <w:sz w:val="28"/>
          <w:szCs w:val="28"/>
        </w:rPr>
        <w:t></w:t>
      </w:r>
      <w:r>
        <w:rPr>
          <w:rFonts w:cs="Times New Roman" w:hAnsi="Times New Roman" w:eastAsia="Times New Roman" w:ascii="Times New Roman"/>
          <w:color w:val="292E33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2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3"/>
        <w:ind w:left="2457"/>
      </w:pP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0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0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182"/>
      </w:pPr>
      <w:r>
        <w:rPr>
          <w:rFonts w:cs="Wingdings" w:hAnsi="Wingdings" w:eastAsia="Wingdings" w:ascii="Wingdings"/>
          <w:color w:val="292E33"/>
          <w:spacing w:val="0"/>
          <w:w w:val="100"/>
          <w:sz w:val="28"/>
          <w:szCs w:val="28"/>
        </w:rPr>
        <w:t></w:t>
      </w:r>
      <w:r>
        <w:rPr>
          <w:rFonts w:cs="Times New Roman" w:hAnsi="Times New Roman" w:eastAsia="Times New Roman" w:ascii="Times New Roman"/>
          <w:color w:val="292E33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2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2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b/>
          <w:i/>
          <w:color w:val="292E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1"/>
      </w:pP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.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                                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1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182"/>
      </w:pPr>
      <w:r>
        <w:rPr>
          <w:rFonts w:cs="Wingdings" w:hAnsi="Wingdings" w:eastAsia="Wingdings" w:ascii="Wingdings"/>
          <w:color w:val="333333"/>
          <w:spacing w:val="0"/>
          <w:w w:val="100"/>
          <w:sz w:val="28"/>
          <w:szCs w:val="28"/>
        </w:rPr>
        <w:t></w:t>
      </w:r>
      <w:r>
        <w:rPr>
          <w:rFonts w:cs="Times New Roman" w:hAnsi="Times New Roman" w:eastAsia="Times New Roman" w:ascii="Times New Roman"/>
          <w:color w:val="333333"/>
          <w:spacing w:val="67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GET</w:t>
      </w:r>
      <w:r>
        <w:rPr>
          <w:rFonts w:cs="Arial" w:hAnsi="Arial" w:eastAsia="Arial" w:ascii="Arial"/>
          <w:color w:val="333333"/>
          <w:spacing w:val="-11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i/>
          <w:color w:val="3333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333333"/>
          <w:spacing w:val="2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color w:val="333333"/>
          <w:spacing w:val="5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333333"/>
          <w:spacing w:val="3"/>
          <w:w w:val="100"/>
          <w:sz w:val="28"/>
          <w:szCs w:val="28"/>
        </w:rPr>
        <w:t>_</w:t>
      </w:r>
      <w:r>
        <w:rPr>
          <w:rFonts w:cs="Times New Roman" w:hAnsi="Times New Roman" w:eastAsia="Times New Roman" w:ascii="Times New Roman"/>
          <w:b/>
          <w:i/>
          <w:color w:val="3333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3333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542"/>
      </w:pP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8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292E33"/>
          <w:spacing w:val="-6"/>
          <w:w w:val="10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31"/>
        <w:ind w:left="1542"/>
      </w:pP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“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-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292E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292E33"/>
          <w:spacing w:val="2"/>
          <w:w w:val="100"/>
          <w:sz w:val="28"/>
          <w:szCs w:val="28"/>
        </w:rPr>
        <w:t>”</w:t>
      </w:r>
      <w:r>
        <w:rPr>
          <w:rFonts w:cs="Times New Roman" w:hAnsi="Times New Roman" w:eastAsia="Times New Roman" w:ascii="Times New Roman"/>
          <w:i/>
          <w:color w:val="292E33"/>
          <w:spacing w:val="-7"/>
          <w:w w:val="100"/>
          <w:sz w:val="28"/>
          <w:szCs w:val="28"/>
        </w:rPr>
        <w:t>)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182"/>
      </w:pPr>
      <w:r>
        <w:rPr>
          <w:rFonts w:cs="Wingdings" w:hAnsi="Wingdings" w:eastAsia="Wingdings" w:ascii="Wingdings"/>
          <w:color w:val="292E33"/>
          <w:spacing w:val="0"/>
          <w:w w:val="100"/>
          <w:sz w:val="28"/>
          <w:szCs w:val="28"/>
        </w:rPr>
        <w:t></w:t>
      </w:r>
      <w:r>
        <w:rPr>
          <w:rFonts w:cs="Times New Roman" w:hAnsi="Times New Roman" w:eastAsia="Times New Roman" w:ascii="Times New Roman"/>
          <w:color w:val="292E33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-1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i/>
          <w:color w:val="292E33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292E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292E33"/>
          <w:spacing w:val="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color w:val="292E33"/>
          <w:spacing w:val="2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color w:val="292E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color w:val="292E33"/>
          <w:spacing w:val="1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b/>
          <w:i/>
          <w:color w:val="292E33"/>
          <w:spacing w:val="-6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color w:val="292E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color w:val="292E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color w:val="292E33"/>
          <w:spacing w:val="3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i/>
          <w:color w:val="292E33"/>
          <w:spacing w:val="-5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color w:val="292E33"/>
          <w:spacing w:val="0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spacing w:before="24" w:lineRule="auto" w:line="260"/>
        <w:ind w:left="1542" w:right="244" w:firstLine="1059"/>
      </w:pP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0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0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q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-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ind w:left="1182"/>
      </w:pPr>
      <w:r>
        <w:rPr>
          <w:rFonts w:cs="Wingdings" w:hAnsi="Wingdings" w:eastAsia="Wingdings" w:ascii="Wingdings"/>
          <w:color w:val="333333"/>
          <w:spacing w:val="0"/>
          <w:w w:val="100"/>
          <w:sz w:val="26"/>
          <w:szCs w:val="26"/>
        </w:rPr>
        <w:t></w:t>
      </w:r>
      <w:r>
        <w:rPr>
          <w:rFonts w:cs="Times New Roman" w:hAnsi="Times New Roman" w:eastAsia="Times New Roman" w:ascii="Times New Roman"/>
          <w:color w:val="333333"/>
          <w:spacing w:val="0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333333"/>
          <w:spacing w:val="22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6"/>
          <w:szCs w:val="26"/>
        </w:rPr>
        <w:t>GET</w:t>
      </w:r>
      <w:r>
        <w:rPr>
          <w:rFonts w:cs="Times New Roman" w:hAnsi="Times New Roman" w:eastAsia="Times New Roman" w:ascii="Times New Roman"/>
          <w:i/>
          <w:color w:val="333333"/>
          <w:spacing w:val="-5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i/>
          <w:color w:val="333333"/>
          <w:spacing w:val="0"/>
          <w:w w:val="100"/>
          <w:sz w:val="26"/>
          <w:szCs w:val="26"/>
        </w:rPr>
        <w:t>Users/lookup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8"/>
        <w:ind w:left="1542" w:right="63" w:firstLine="1080"/>
      </w:pP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0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0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q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-1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1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0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6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_</w:t>
      </w:r>
      <w:r>
        <w:rPr>
          <w:rFonts w:cs="Times New Roman" w:hAnsi="Times New Roman" w:eastAsia="Times New Roman" w:ascii="Times New Roman"/>
          <w:i/>
          <w:color w:val="333333"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-4"/>
          <w:w w:val="100"/>
          <w:sz w:val="28"/>
          <w:szCs w:val="28"/>
        </w:rPr>
        <w:t>_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8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3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i/>
          <w:color w:val="333333"/>
          <w:spacing w:val="-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i/>
          <w:color w:val="333333"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i/>
          <w:color w:val="333333"/>
          <w:spacing w:val="4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i/>
          <w:color w:val="333333"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left"/>
        <w:ind w:left="101"/>
      </w:pPr>
      <w:r>
        <w:rPr>
          <w:rFonts w:cs="Times New Roman" w:hAnsi="Times New Roman" w:eastAsia="Times New Roman" w:ascii="Times New Roman"/>
          <w:color w:val="333333"/>
          <w:spacing w:val="0"/>
          <w:w w:val="100"/>
          <w:sz w:val="36"/>
          <w:szCs w:val="36"/>
        </w:rPr>
        <w:t>U</w:t>
      </w:r>
      <w:r>
        <w:rPr>
          <w:rFonts w:cs="Times New Roman" w:hAnsi="Times New Roman" w:eastAsia="Times New Roman" w:ascii="Times New Roman"/>
          <w:color w:val="333333"/>
          <w:spacing w:val="-4"/>
          <w:w w:val="100"/>
          <w:sz w:val="36"/>
          <w:szCs w:val="36"/>
        </w:rPr>
        <w:t>M</w:t>
      </w:r>
      <w:r>
        <w:rPr>
          <w:rFonts w:cs="Times New Roman" w:hAnsi="Times New Roman" w:eastAsia="Times New Roman" w:ascii="Times New Roman"/>
          <w:color w:val="333333"/>
          <w:spacing w:val="0"/>
          <w:w w:val="100"/>
          <w:sz w:val="36"/>
          <w:szCs w:val="36"/>
        </w:rPr>
        <w:t>L</w:t>
      </w:r>
      <w:r>
        <w:rPr>
          <w:rFonts w:cs="Times New Roman" w:hAnsi="Times New Roman" w:eastAsia="Times New Roman" w:ascii="Times New Roman"/>
          <w:color w:val="333333"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333333"/>
          <w:spacing w:val="0"/>
          <w:w w:val="100"/>
          <w:sz w:val="36"/>
          <w:szCs w:val="36"/>
        </w:rPr>
        <w:t>D</w:t>
      </w:r>
      <w:r>
        <w:rPr>
          <w:rFonts w:cs="Times New Roman" w:hAnsi="Times New Roman" w:eastAsia="Times New Roman" w:ascii="Times New Roman"/>
          <w:color w:val="333333"/>
          <w:spacing w:val="1"/>
          <w:w w:val="100"/>
          <w:sz w:val="36"/>
          <w:szCs w:val="36"/>
        </w:rPr>
        <w:t>I</w:t>
      </w:r>
      <w:r>
        <w:rPr>
          <w:rFonts w:cs="Times New Roman" w:hAnsi="Times New Roman" w:eastAsia="Times New Roman" w:ascii="Times New Roman"/>
          <w:color w:val="333333"/>
          <w:spacing w:val="0"/>
          <w:w w:val="100"/>
          <w:sz w:val="36"/>
          <w:szCs w:val="36"/>
        </w:rPr>
        <w:t>A</w:t>
      </w:r>
      <w:r>
        <w:rPr>
          <w:rFonts w:cs="Times New Roman" w:hAnsi="Times New Roman" w:eastAsia="Times New Roman" w:ascii="Times New Roman"/>
          <w:color w:val="333333"/>
          <w:spacing w:val="-1"/>
          <w:w w:val="100"/>
          <w:sz w:val="36"/>
          <w:szCs w:val="36"/>
        </w:rPr>
        <w:t>G</w:t>
      </w:r>
      <w:r>
        <w:rPr>
          <w:rFonts w:cs="Times New Roman" w:hAnsi="Times New Roman" w:eastAsia="Times New Roman" w:ascii="Times New Roman"/>
          <w:color w:val="333333"/>
          <w:spacing w:val="4"/>
          <w:w w:val="100"/>
          <w:sz w:val="36"/>
          <w:szCs w:val="36"/>
        </w:rPr>
        <w:t>R</w:t>
      </w:r>
      <w:r>
        <w:rPr>
          <w:rFonts w:cs="Times New Roman" w:hAnsi="Times New Roman" w:eastAsia="Times New Roman" w:ascii="Times New Roman"/>
          <w:color w:val="333333"/>
          <w:spacing w:val="-8"/>
          <w:w w:val="100"/>
          <w:sz w:val="36"/>
          <w:szCs w:val="36"/>
        </w:rPr>
        <w:t>A</w:t>
      </w:r>
      <w:r>
        <w:rPr>
          <w:rFonts w:cs="Times New Roman" w:hAnsi="Times New Roman" w:eastAsia="Times New Roman" w:ascii="Times New Roman"/>
          <w:color w:val="333333"/>
          <w:spacing w:val="-3"/>
          <w:w w:val="100"/>
          <w:sz w:val="36"/>
          <w:szCs w:val="36"/>
        </w:rPr>
        <w:t>M</w:t>
      </w:r>
      <w:r>
        <w:rPr>
          <w:rFonts w:cs="Times New Roman" w:hAnsi="Times New Roman" w:eastAsia="Times New Roman" w:ascii="Times New Roman"/>
          <w:color w:val="333333"/>
          <w:spacing w:val="0"/>
          <w:w w:val="100"/>
          <w:sz w:val="36"/>
          <w:szCs w:val="36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245"/>
      </w:pP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Searc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h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/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t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w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eets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Sz w:w="12240" w:h="15840"/>
          <w:pgMar w:top="1360" w:bottom="280" w:left="1700" w:right="1260"/>
        </w:sectPr>
      </w:pPr>
      <w:r>
        <w:pict>
          <v:shape type="#_x0000_t75" style="width:279pt;height:157.32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241.92pt;height:136.08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6"/>
        <w:ind w:left="101"/>
      </w:pP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GET</w:t>
      </w:r>
      <w:r>
        <w:rPr>
          <w:rFonts w:cs="Arial" w:hAnsi="Arial" w:eastAsia="Arial" w:ascii="Arial"/>
          <w:color w:val="333333"/>
          <w:spacing w:val="-11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sta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uses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/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u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ser_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t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i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eli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275.4pt;height:154.8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101"/>
      </w:pP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GET</w:t>
      </w:r>
      <w:r>
        <w:rPr>
          <w:rFonts w:cs="Arial" w:hAnsi="Arial" w:eastAsia="Arial" w:ascii="Arial"/>
          <w:color w:val="333333"/>
          <w:spacing w:val="-4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u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se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s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/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oo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k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u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p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1958" w:footer="0" w:top="2200" w:bottom="280" w:left="1700" w:right="1720"/>
          <w:headerReference w:type="default" r:id="rId5"/>
          <w:pgSz w:w="12240" w:h="15840"/>
        </w:sectPr>
      </w:pPr>
      <w:r>
        <w:pict>
          <v:shape type="#_x0000_t75" style="width:264.6pt;height:148.68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235.44pt;height:132.48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6"/>
        <w:ind w:left="101"/>
      </w:pP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GET</w:t>
      </w:r>
      <w:r>
        <w:rPr>
          <w:rFonts w:cs="Arial" w:hAnsi="Arial" w:eastAsia="Arial" w:ascii="Arial"/>
          <w:color w:val="333333"/>
          <w:spacing w:val="-11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sta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us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_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235.44pt;height:132.12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101"/>
      </w:pP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Get</w:t>
      </w:r>
      <w:r>
        <w:rPr>
          <w:rFonts w:cs="Arial" w:hAnsi="Arial" w:eastAsia="Arial" w:ascii="Arial"/>
          <w:color w:val="333333"/>
          <w:spacing w:val="-4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sta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t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u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s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/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oo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k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u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p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235.44pt;height:126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101"/>
      </w:pP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Get</w:t>
      </w:r>
      <w:r>
        <w:rPr>
          <w:rFonts w:cs="Arial" w:hAnsi="Arial" w:eastAsia="Arial" w:ascii="Arial"/>
          <w:color w:val="333333"/>
          <w:spacing w:val="-4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fr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i</w:t>
      </w:r>
      <w:r>
        <w:rPr>
          <w:rFonts w:cs="Arial" w:hAnsi="Arial" w:eastAsia="Arial" w:ascii="Arial"/>
          <w:color w:val="333333"/>
          <w:spacing w:val="7"/>
          <w:w w:val="100"/>
          <w:sz w:val="26"/>
          <w:szCs w:val="26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nds</w:t>
      </w:r>
      <w:r>
        <w:rPr>
          <w:rFonts w:cs="Arial" w:hAnsi="Arial" w:eastAsia="Arial" w:ascii="Arial"/>
          <w:color w:val="333333"/>
          <w:spacing w:val="6"/>
          <w:w w:val="100"/>
          <w:sz w:val="26"/>
          <w:szCs w:val="26"/>
        </w:rPr>
        <w:t>_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l</w:t>
      </w:r>
      <w:r>
        <w:rPr>
          <w:rFonts w:cs="Arial" w:hAnsi="Arial" w:eastAsia="Arial" w:ascii="Arial"/>
          <w:color w:val="333333"/>
          <w:spacing w:val="-7"/>
          <w:w w:val="100"/>
          <w:sz w:val="26"/>
          <w:szCs w:val="26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6"/>
          <w:szCs w:val="26"/>
        </w:rPr>
        <w:t>st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1958" w:footer="0" w:top="2200" w:bottom="280" w:left="1700" w:right="1720"/>
          <w:headerReference w:type="default" r:id="rId9"/>
          <w:pgSz w:w="12240" w:h="15840"/>
        </w:sectPr>
      </w:pPr>
      <w:r>
        <w:pict>
          <v:shape type="#_x0000_t75" style="width:204.12pt;height:114.48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47" w:lineRule="exact" w:line="440"/>
        <w:ind w:left="441"/>
      </w:pPr>
      <w:r>
        <w:rPr>
          <w:rFonts w:cs="Times New Roman" w:hAnsi="Times New Roman" w:eastAsia="Times New Roman" w:ascii="Times New Roman"/>
          <w:color w:val="333333"/>
          <w:position w:val="-1"/>
          <w:sz w:val="40"/>
          <w:szCs w:val="40"/>
        </w:rPr>
      </w:r>
      <w:r>
        <w:rPr>
          <w:rFonts w:cs="Times New Roman" w:hAnsi="Times New Roman" w:eastAsia="Times New Roman" w:ascii="Times New Roman"/>
          <w:color w:val="333333"/>
          <w:spacing w:val="-3"/>
          <w:w w:val="100"/>
          <w:position w:val="-1"/>
          <w:sz w:val="40"/>
          <w:szCs w:val="40"/>
          <w:u w:val="thick" w:color="333333"/>
        </w:rPr>
        <w:t>U</w:t>
      </w:r>
      <w:r>
        <w:rPr>
          <w:rFonts w:cs="Times New Roman" w:hAnsi="Times New Roman" w:eastAsia="Times New Roman" w:ascii="Times New Roman"/>
          <w:color w:val="333333"/>
          <w:spacing w:val="-3"/>
          <w:w w:val="100"/>
          <w:position w:val="-1"/>
          <w:sz w:val="40"/>
          <w:szCs w:val="40"/>
          <w:u w:val="thick" w:color="333333"/>
        </w:rPr>
      </w:r>
      <w:r>
        <w:rPr>
          <w:rFonts w:cs="Times New Roman" w:hAnsi="Times New Roman" w:eastAsia="Times New Roman" w:ascii="Times New Roman"/>
          <w:color w:val="333333"/>
          <w:spacing w:val="-8"/>
          <w:w w:val="100"/>
          <w:position w:val="-1"/>
          <w:sz w:val="40"/>
          <w:szCs w:val="40"/>
          <w:u w:val="thick" w:color="333333"/>
        </w:rPr>
        <w:t>S</w:t>
      </w:r>
      <w:r>
        <w:rPr>
          <w:rFonts w:cs="Times New Roman" w:hAnsi="Times New Roman" w:eastAsia="Times New Roman" w:ascii="Times New Roman"/>
          <w:color w:val="333333"/>
          <w:spacing w:val="-8"/>
          <w:w w:val="100"/>
          <w:position w:val="-1"/>
          <w:sz w:val="40"/>
          <w:szCs w:val="40"/>
          <w:u w:val="thick" w:color="333333"/>
        </w:rPr>
      </w:r>
      <w:r>
        <w:rPr>
          <w:rFonts w:cs="Times New Roman" w:hAnsi="Times New Roman" w:eastAsia="Times New Roman" w:ascii="Times New Roman"/>
          <w:color w:val="333333"/>
          <w:spacing w:val="-2"/>
          <w:w w:val="100"/>
          <w:position w:val="-1"/>
          <w:sz w:val="40"/>
          <w:szCs w:val="40"/>
          <w:u w:val="thick" w:color="333333"/>
        </w:rPr>
        <w:t>E</w:t>
      </w:r>
      <w:r>
        <w:rPr>
          <w:rFonts w:cs="Times New Roman" w:hAnsi="Times New Roman" w:eastAsia="Times New Roman" w:ascii="Times New Roman"/>
          <w:color w:val="333333"/>
          <w:spacing w:val="-2"/>
          <w:w w:val="100"/>
          <w:position w:val="-1"/>
          <w:sz w:val="40"/>
          <w:szCs w:val="40"/>
          <w:u w:val="thick" w:color="333333"/>
        </w:rPr>
      </w:r>
      <w:r>
        <w:rPr>
          <w:rFonts w:cs="Times New Roman" w:hAnsi="Times New Roman" w:eastAsia="Times New Roman" w:ascii="Times New Roman"/>
          <w:color w:val="333333"/>
          <w:spacing w:val="4"/>
          <w:w w:val="100"/>
          <w:position w:val="-1"/>
          <w:sz w:val="40"/>
          <w:szCs w:val="40"/>
          <w:u w:val="thick" w:color="333333"/>
        </w:rPr>
        <w:t>C</w:t>
      </w:r>
      <w:r>
        <w:rPr>
          <w:rFonts w:cs="Times New Roman" w:hAnsi="Times New Roman" w:eastAsia="Times New Roman" w:ascii="Times New Roman"/>
          <w:color w:val="333333"/>
          <w:spacing w:val="4"/>
          <w:w w:val="100"/>
          <w:position w:val="-1"/>
          <w:sz w:val="40"/>
          <w:szCs w:val="40"/>
          <w:u w:val="thick" w:color="333333"/>
        </w:rPr>
      </w:r>
      <w:r>
        <w:rPr>
          <w:rFonts w:cs="Times New Roman" w:hAnsi="Times New Roman" w:eastAsia="Times New Roman" w:ascii="Times New Roman"/>
          <w:color w:val="333333"/>
          <w:spacing w:val="-3"/>
          <w:w w:val="100"/>
          <w:position w:val="-1"/>
          <w:sz w:val="40"/>
          <w:szCs w:val="40"/>
          <w:u w:val="thick" w:color="333333"/>
        </w:rPr>
        <w:t>A</w:t>
      </w:r>
      <w:r>
        <w:rPr>
          <w:rFonts w:cs="Times New Roman" w:hAnsi="Times New Roman" w:eastAsia="Times New Roman" w:ascii="Times New Roman"/>
          <w:color w:val="333333"/>
          <w:spacing w:val="-3"/>
          <w:w w:val="100"/>
          <w:position w:val="-1"/>
          <w:sz w:val="40"/>
          <w:szCs w:val="40"/>
          <w:u w:val="thick" w:color="333333"/>
        </w:rPr>
      </w:r>
      <w:r>
        <w:rPr>
          <w:rFonts w:cs="Times New Roman" w:hAnsi="Times New Roman" w:eastAsia="Times New Roman" w:ascii="Times New Roman"/>
          <w:color w:val="333333"/>
          <w:spacing w:val="-8"/>
          <w:w w:val="100"/>
          <w:position w:val="-1"/>
          <w:sz w:val="40"/>
          <w:szCs w:val="40"/>
          <w:u w:val="thick" w:color="333333"/>
        </w:rPr>
        <w:t>S</w:t>
      </w:r>
      <w:r>
        <w:rPr>
          <w:rFonts w:cs="Times New Roman" w:hAnsi="Times New Roman" w:eastAsia="Times New Roman" w:ascii="Times New Roman"/>
          <w:color w:val="333333"/>
          <w:spacing w:val="-8"/>
          <w:w w:val="100"/>
          <w:position w:val="-1"/>
          <w:sz w:val="40"/>
          <w:szCs w:val="40"/>
          <w:u w:val="thick" w:color="333333"/>
        </w:rPr>
      </w:r>
      <w:r>
        <w:rPr>
          <w:rFonts w:cs="Times New Roman" w:hAnsi="Times New Roman" w:eastAsia="Times New Roman" w:ascii="Times New Roman"/>
          <w:color w:val="333333"/>
          <w:spacing w:val="5"/>
          <w:w w:val="100"/>
          <w:position w:val="-1"/>
          <w:sz w:val="40"/>
          <w:szCs w:val="40"/>
          <w:u w:val="thick" w:color="333333"/>
        </w:rPr>
        <w:t>E</w:t>
      </w:r>
      <w:r>
        <w:rPr>
          <w:rFonts w:cs="Times New Roman" w:hAnsi="Times New Roman" w:eastAsia="Times New Roman" w:ascii="Times New Roman"/>
          <w:color w:val="333333"/>
          <w:spacing w:val="5"/>
          <w:w w:val="100"/>
          <w:position w:val="-1"/>
          <w:sz w:val="40"/>
          <w:szCs w:val="40"/>
          <w:u w:val="thick" w:color="333333"/>
        </w:rPr>
      </w:r>
      <w:r>
        <w:rPr>
          <w:rFonts w:cs="Times New Roman" w:hAnsi="Times New Roman" w:eastAsia="Times New Roman" w:ascii="Times New Roman"/>
          <w:color w:val="333333"/>
          <w:spacing w:val="0"/>
          <w:w w:val="100"/>
          <w:position w:val="-1"/>
          <w:sz w:val="40"/>
          <w:szCs w:val="40"/>
          <w:u w:val="thick" w:color="333333"/>
        </w:rPr>
        <w:t>S</w:t>
      </w:r>
      <w:r>
        <w:rPr>
          <w:rFonts w:cs="Times New Roman" w:hAnsi="Times New Roman" w:eastAsia="Times New Roman" w:ascii="Times New Roman"/>
          <w:color w:val="333333"/>
          <w:spacing w:val="0"/>
          <w:w w:val="100"/>
          <w:position w:val="-1"/>
          <w:sz w:val="40"/>
          <w:szCs w:val="40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0" w:top="1380" w:bottom="280" w:left="1360" w:right="1720"/>
          <w:headerReference w:type="default" r:id="rId14"/>
          <w:pgSz w:w="12240" w:h="1584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4" w:lineRule="exact" w:line="340"/>
      </w:pPr>
      <w:r>
        <w:pict>
          <v:group style="position:absolute;margin-left:166.68pt;margin-top:0.843633pt;width:72pt;height:36pt;mso-position-horizontal-relative:page;mso-position-vertical-relative:paragraph;z-index:-1165" coordorigin="3334,17" coordsize="1440,720">
            <v:shape style="position:absolute;left:3334;top:17;width:1440;height:720" coordorigin="3334,17" coordsize="1440,720" path="m3334,737l4774,737,4774,17,3334,17,3334,737xe" filled="f" stroked="t" strokeweight="0.72pt" strokecolor="#000000">
              <v:path arrowok="t"/>
            </v:shape>
            <w10:wrap type="none"/>
          </v:group>
        </w:pict>
      </w:r>
      <w:r>
        <w:pict>
          <v:group style="position:absolute;margin-left:256.68pt;margin-top:-3.11637pt;width:64.44pt;height:38.88pt;mso-position-horizontal-relative:page;mso-position-vertical-relative:paragraph;z-index:-1164" coordorigin="5134,-62" coordsize="1289,778">
            <v:shape style="position:absolute;left:5134;top:-62;width:1289;height:778" coordorigin="5134,-62" coordsize="1289,778" path="m5134,715l6422,715,6422,-62,5134,-62,5134,715xe" filled="f" stroked="t" strokeweight="0.72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position w:val="-2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position w:val="-2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position w:val="-2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-2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-2"/>
          <w:sz w:val="22"/>
          <w:szCs w:val="22"/>
        </w:rPr>
        <w:t>                               </w:t>
      </w:r>
      <w:r>
        <w:rPr>
          <w:rFonts w:cs="Calibri" w:hAnsi="Calibri" w:eastAsia="Calibri" w:ascii="Calibri"/>
          <w:spacing w:val="0"/>
          <w:w w:val="100"/>
          <w:position w:val="-2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position w:val="-2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position w:val="-2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position w:val="-2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position w:val="-2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position w:val="-2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position w:val="-2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position w:val="-2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-2"/>
          <w:sz w:val="22"/>
          <w:szCs w:val="22"/>
        </w:rPr>
        <w:t>                      </w:t>
      </w:r>
      <w:r>
        <w:rPr>
          <w:rFonts w:cs="Calibri" w:hAnsi="Calibri" w:eastAsia="Calibri" w:ascii="Calibri"/>
          <w:spacing w:val="24"/>
          <w:w w:val="100"/>
          <w:position w:val="-2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position w:val="6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position w:val="6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position w:val="6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position w:val="6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6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6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position w:val="6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lineRule="exact" w:line="200"/>
        <w:ind w:right="62"/>
      </w:pPr>
      <w:r>
        <w:rPr>
          <w:rFonts w:cs="Calibri" w:hAnsi="Calibri" w:eastAsia="Calibri" w:ascii="Calibri"/>
          <w:spacing w:val="3"/>
          <w:w w:val="101"/>
          <w:position w:val="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position w:val="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ectPr>
          <w:type w:val="continuous"/>
          <w:pgSz w:w="12240" w:h="15840"/>
          <w:pgMar w:top="1380" w:bottom="280" w:left="1360" w:right="1720"/>
          <w:cols w:num="2" w:equalWidth="off">
            <w:col w:w="4576" w:space="937"/>
            <w:col w:w="3647"/>
          </w:cols>
        </w:sectPr>
      </w:pPr>
      <w:r>
        <w:pict>
          <v:group style="position:absolute;margin-left:335.88pt;margin-top:-4.35637pt;width:72pt;height:36pt;mso-position-horizontal-relative:page;mso-position-vertical-relative:paragraph;z-index:-1163" coordorigin="6718,-87" coordsize="1440,720">
            <v:shape style="position:absolute;left:6718;top:-87;width:1440;height:720" coordorigin="6718,-87" coordsize="1440,720" path="m6718,633l8158,633,8158,-87,6718,-87,6718,633xe" filled="f" stroked="t" strokeweight="0.72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  <w:sectPr>
          <w:type w:val="continuous"/>
          <w:pgSz w:w="12240" w:h="15840"/>
          <w:pgMar w:top="1380" w:bottom="280" w:left="1360" w:right="172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63"/>
        <w:ind w:left="64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right="5443" w:firstLine="50"/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58" w:right="5004" w:firstLine="50"/>
        <w:sectPr>
          <w:type w:val="continuous"/>
          <w:pgSz w:w="12240" w:h="15840"/>
          <w:pgMar w:top="1380" w:bottom="280" w:left="1360" w:right="1720"/>
          <w:cols w:num="2" w:equalWidth="off">
            <w:col w:w="1840" w:space="539"/>
            <w:col w:w="6781"/>
          </w:cols>
        </w:sectPr>
      </w:pP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8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43" w:right="495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4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4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lineRule="exact" w:line="160"/>
        <w:sectPr>
          <w:type w:val="continuous"/>
          <w:pgSz w:w="12240" w:h="15840"/>
          <w:pgMar w:top="1380" w:bottom="280" w:left="1360" w:right="1720"/>
        </w:sectPr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4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tLeast" w:line="440"/>
        <w:ind w:left="592" w:right="38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50" w:right="5298" w:firstLine="43"/>
        <w:sectPr>
          <w:type w:val="continuous"/>
          <w:pgSz w:w="12240" w:h="15840"/>
          <w:pgMar w:top="1380" w:bottom="280" w:left="1360" w:right="1720"/>
          <w:cols w:num="2" w:equalWidth="off">
            <w:col w:w="2069" w:space="368"/>
            <w:col w:w="6723"/>
          </w:cols>
        </w:sectPr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pict>
          <v:group style="position:absolute;margin-left:365.4pt;margin-top:167.04pt;width:2.1pt;height:700.85pt;mso-position-horizontal-relative:page;mso-position-vertical-relative:page;z-index:-1162" coordorigin="7308,3341" coordsize="42,14017">
            <v:shape style="position:absolute;left:7308;top:3341;width:42;height:14017" coordorigin="7308,3341" coordsize="42,14017" path="m7350,3341l7313,15840e" filled="f" stroked="t" strokeweight="0.72pt" strokecolor="#000000">
              <v:path arrowok="t"/>
            </v:shape>
            <v:shape style="position:absolute;left:7308;top:3341;width:42;height:14017" coordorigin="7308,3341" coordsize="42,14017" path="m7313,15840l7350,3341e" filled="f" stroked="t" strokeweight="0.72pt" strokecolor="#000000">
              <v:path arrowok="t"/>
            </v:shape>
            <w10:wrap type="none"/>
          </v:group>
        </w:pict>
      </w:r>
      <w:r>
        <w:pict>
          <v:group style="position:absolute;margin-left:96.477pt;margin-top:165.6pt;width:264.313pt;height:626.4pt;mso-position-horizontal-relative:page;mso-position-vertical-relative:page;z-index:-1166" coordorigin="1930,3312" coordsize="5286,12528">
            <v:shape style="position:absolute;left:3722;top:5606;width:1833;height:70" coordorigin="3722,5606" coordsize="1833,70" path="m3842,5627l5555,5626,5555,5606,3842,5607,3822,5607,3822,5627,3842,5627xe" filled="t" fillcolor="#000000" stroked="f">
              <v:path arrowok="t"/>
              <v:fill/>
            </v:shape>
            <v:shape style="position:absolute;left:3722;top:5606;width:1833;height:70" coordorigin="3722,5606" coordsize="1833,70" path="m3842,5607l3842,5557,3722,5617,3842,5677,3842,5627,3822,5627,3822,5607,3842,5607xe" filled="t" fillcolor="#000000" stroked="f">
              <v:path arrowok="t"/>
              <v:fill/>
            </v:shape>
            <v:shape style="position:absolute;left:5371;top:3319;width:0;height:14129" coordorigin="5371,3319" coordsize="0,14129" path="m5371,3319l5371,15840e" filled="f" stroked="t" strokeweight="0.72pt" strokecolor="#000000">
              <v:path arrowok="t"/>
            </v:shape>
            <v:shape style="position:absolute;left:3730;top:3319;width:42;height:14129" coordorigin="3730,3319" coordsize="42,14129" path="m3730,3319l3767,15840e" filled="f" stroked="t" strokeweight="0.72pt" strokecolor="#000000">
              <v:path arrowok="t"/>
            </v:shape>
            <v:shape style="position:absolute;left:3730;top:3319;width:42;height:14129" coordorigin="3730,3319" coordsize="42,14129" path="m3767,15840l3730,3319e" filled="f" stroked="t" strokeweight="0.72pt" strokecolor="#000000">
              <v:path arrowok="t"/>
            </v:shape>
            <v:shape style="position:absolute;left:1937;top:3319;width:0;height:14391" coordorigin="1937,3319" coordsize="0,14391" path="m1937,3319l1937,15840e" filled="f" stroked="t" strokeweight="0.72pt" strokecolor="#000000">
              <v:path arrowok="t"/>
            </v:shape>
            <v:shape style="position:absolute;left:1937;top:4210;width:1791;height:120" coordorigin="1937,4210" coordsize="1791,120" path="m3628,4280l3608,4280,3608,4330,3728,4270,3628,4280xe" filled="t" fillcolor="#000000" stroked="f">
              <v:path arrowok="t"/>
              <v:fill/>
            </v:shape>
            <v:shape style="position:absolute;left:1937;top:4210;width:1791;height:120" coordorigin="1937,4210" coordsize="1791,120" path="m3628,4260l3608,4210,3608,4260,3628,4260xe" filled="t" fillcolor="#000000" stroked="f">
              <v:path arrowok="t"/>
              <v:fill/>
            </v:shape>
            <v:shape style="position:absolute;left:1937;top:4210;width:1791;height:120" coordorigin="1937,4210" coordsize="1791,120" path="m1937,4260l1937,4280,3628,4280,3728,4270,3608,4210,3628,4260,1937,4260xe" filled="t" fillcolor="#000000" stroked="f">
              <v:path arrowok="t"/>
              <v:fill/>
            </v:shape>
            <v:shape style="position:absolute;left:3730;top:4469;width:1791;height:120" coordorigin="3730,4469" coordsize="1791,120" path="m5421,4539l5401,4539,5401,4589,5521,4529,5421,4539xe" filled="t" fillcolor="#000000" stroked="f">
              <v:path arrowok="t"/>
              <v:fill/>
            </v:shape>
            <v:shape style="position:absolute;left:3730;top:4469;width:1791;height:120" coordorigin="3730,4469" coordsize="1791,120" path="m5421,4519l5401,4469,5401,4519,5421,4519xe" filled="t" fillcolor="#000000" stroked="f">
              <v:path arrowok="t"/>
              <v:fill/>
            </v:shape>
            <v:shape style="position:absolute;left:3730;top:4469;width:1791;height:120" coordorigin="3730,4469" coordsize="1791,120" path="m3730,4519l3730,4539,5421,4539,5521,4529,5401,4469,5421,4519,3730,4519xe" filled="t" fillcolor="#000000" stroked="f">
              <v:path arrowok="t"/>
              <v:fill/>
            </v:shape>
            <v:shape style="position:absolute;left:1937;top:6982;width:3437;height:120" coordorigin="1937,6982" coordsize="3437,120" path="m5274,7052l5254,7052,5254,7102,5374,7042,5274,7052xe" filled="t" fillcolor="#000000" stroked="f">
              <v:path arrowok="t"/>
              <v:fill/>
            </v:shape>
            <v:shape style="position:absolute;left:1937;top:6982;width:3437;height:120" coordorigin="1937,6982" coordsize="3437,120" path="m5274,7032l5254,6982,5254,7032,5274,7032xe" filled="t" fillcolor="#000000" stroked="f">
              <v:path arrowok="t"/>
              <v:fill/>
            </v:shape>
            <v:shape style="position:absolute;left:1937;top:6982;width:3437;height:120" coordorigin="1937,6982" coordsize="3437,120" path="m1937,7032l1937,7052,5274,7052,5374,7042,5254,6982,5274,7032,1937,7032xe" filled="t" fillcolor="#000000" stroked="f">
              <v:path arrowok="t"/>
              <v:fill/>
            </v:shape>
            <v:shape style="position:absolute;left:1937;top:12136;width:1833;height:70" coordorigin="1937,12136" coordsize="1833,70" path="m2057,12157l3770,12156,3770,12136,2057,12137,2037,12137,2037,12157,2057,12157xe" filled="t" fillcolor="#000000" stroked="f">
              <v:path arrowok="t"/>
              <v:fill/>
            </v:shape>
            <v:shape style="position:absolute;left:1937;top:12136;width:1833;height:70" coordorigin="1937,12136" coordsize="1833,70" path="m2057,12137l2057,12087,1937,12147,2057,12207,2057,12157,2037,12157,2037,12137,2057,12137xe" filled="t" fillcolor="#000000" stroked="f">
              <v:path arrowok="t"/>
              <v:fill/>
            </v:shape>
            <v:shape style="position:absolute;left:1937;top:8976;width:1791;height:120" coordorigin="1937,8976" coordsize="1791,120" path="m3628,9046l3608,9046,3608,9096,3728,9036,3628,9046xe" filled="t" fillcolor="#000000" stroked="f">
              <v:path arrowok="t"/>
              <v:fill/>
            </v:shape>
            <v:shape style="position:absolute;left:1937;top:8976;width:1791;height:120" coordorigin="1937,8976" coordsize="1791,120" path="m3628,9026l3608,8976,3608,9026,3628,9026xe" filled="t" fillcolor="#000000" stroked="f">
              <v:path arrowok="t"/>
              <v:fill/>
            </v:shape>
            <v:shape style="position:absolute;left:1937;top:8976;width:1791;height:120" coordorigin="1937,8976" coordsize="1791,120" path="m1937,9026l1937,9046,3628,9046,3728,9036,3608,8976,3628,9026,1937,9026xe" filled="t" fillcolor="#000000" stroked="f">
              <v:path arrowok="t"/>
              <v:fill/>
            </v:shape>
            <v:shape style="position:absolute;left:3730;top:11035;width:1646;height:70" coordorigin="3730,11035" coordsize="1646,70" path="m3850,11055l5376,11055,5376,11035,3830,11035,3830,11055,3850,11055xe" filled="t" fillcolor="#000000" stroked="f">
              <v:path arrowok="t"/>
              <v:fill/>
            </v:shape>
            <v:shape style="position:absolute;left:3730;top:11035;width:1646;height:70" coordorigin="3730,11035" coordsize="1646,70" path="m3850,11035l3850,10985,3730,11045,3850,11105,3850,11055,3830,11055,3830,11035,3850,11035xe" filled="t" fillcolor="#000000" stroked="f">
              <v:path arrowok="t"/>
              <v:fill/>
            </v:shape>
            <v:shape style="position:absolute;left:3730;top:10027;width:1791;height:120" coordorigin="3730,10027" coordsize="1791,120" path="m5421,10097l5401,10097,5401,10147,5521,10087,5421,10097xe" filled="t" fillcolor="#000000" stroked="f">
              <v:path arrowok="t"/>
              <v:fill/>
            </v:shape>
            <v:shape style="position:absolute;left:3730;top:10027;width:1791;height:120" coordorigin="3730,10027" coordsize="1791,120" path="m5421,10077l5401,10027,5401,10077,5421,10077xe" filled="t" fillcolor="#000000" stroked="f">
              <v:path arrowok="t"/>
              <v:fill/>
            </v:shape>
            <v:shape style="position:absolute;left:3730;top:10027;width:1791;height:120" coordorigin="3730,10027" coordsize="1791,120" path="m3730,10077l3730,10097,5421,10097,5521,10087,5401,10027,5421,10077,3730,10077xe" filled="t" fillcolor="#000000" stroked="f">
              <v:path arrowok="t"/>
              <v:fill/>
            </v:shape>
            <v:shape style="position:absolute;left:1937;top:8299;width:3437;height:70" coordorigin="1937,8299" coordsize="3437,70" path="m2057,8320l5374,8319,5374,8299,2057,8300,2037,8300,2037,8320,2057,8320xe" filled="t" fillcolor="#000000" stroked="f">
              <v:path arrowok="t"/>
              <v:fill/>
            </v:shape>
            <v:shape style="position:absolute;left:1937;top:8299;width:3437;height:70" coordorigin="1937,8299" coordsize="3437,70" path="m2057,8300l2057,8250,1937,8310,2057,8370,2057,8320,2037,8320,2037,8300,2057,8300xe" filled="t" fillcolor="#000000" stroked="f">
              <v:path arrowok="t"/>
              <v:fill/>
            </v:shape>
            <v:shape style="position:absolute;left:1937;top:13133;width:3437;height:120" coordorigin="1937,13133" coordsize="3437,120" path="m5274,13203l5254,13203,5253,13253,5374,13194,5274,13203xe" filled="t" fillcolor="#000000" stroked="f">
              <v:path arrowok="t"/>
              <v:fill/>
            </v:shape>
            <v:shape style="position:absolute;left:1937;top:13133;width:3437;height:120" coordorigin="1937,13133" coordsize="3437,120" path="m5274,13183l5254,13133,5254,13183,5274,13183xe" filled="t" fillcolor="#000000" stroked="f">
              <v:path arrowok="t"/>
              <v:fill/>
            </v:shape>
            <v:shape style="position:absolute;left:1937;top:13133;width:3437;height:120" coordorigin="1937,13133" coordsize="3437,120" path="m1937,13166l1937,13186,5254,13203,5274,13203,5374,13194,5254,13133,5274,13183,5254,13183,1937,13166xe" filled="t" fillcolor="#000000" stroked="f">
              <v:path arrowok="t"/>
              <v:fill/>
            </v:shape>
            <v:shape style="position:absolute;left:3730;top:13505;width:3479;height:120" coordorigin="3730,13505" coordsize="3479,120" path="m7109,13575l7089,13575,7089,13625,7209,13565,7109,13575xe" filled="t" fillcolor="#000000" stroked="f">
              <v:path arrowok="t"/>
              <v:fill/>
            </v:shape>
            <v:shape style="position:absolute;left:3730;top:13505;width:3479;height:120" coordorigin="3730,13505" coordsize="3479,120" path="m7109,13555l7089,13505,7089,13555,7109,13555xe" filled="t" fillcolor="#000000" stroked="f">
              <v:path arrowok="t"/>
              <v:fill/>
            </v:shape>
            <v:shape style="position:absolute;left:3730;top:13505;width:3479;height:120" coordorigin="3730,13505" coordsize="3479,120" path="m3730,13555l3730,13575,7109,13575,7209,13565,7089,13505,7109,13555,3730,13555xe" filled="t" fillcolor="#000000" stroked="f">
              <v:path arrowok="t"/>
              <v:fill/>
            </v:shape>
            <v:shape style="position:absolute;left:1937;top:14584;width:5228;height:70" coordorigin="1937,14584" coordsize="5228,70" path="m2057,14604l7165,14604,7165,14584,2037,14584,2037,14604,2057,14604xe" filled="t" fillcolor="#000000" stroked="f">
              <v:path arrowok="t"/>
              <v:fill/>
            </v:shape>
            <v:shape style="position:absolute;left:1937;top:14584;width:5228;height:70" coordorigin="1937,14584" coordsize="5228,70" path="m2057,14584l2057,14534,1937,14594,2057,14654,2057,14604,2037,14604,2037,14584,2057,14584xe" filled="t" fillcolor="#000000" stroked="f">
              <v:path arrowok="t"/>
              <v:fill/>
            </v:shape>
            <v:shape style="position:absolute;left:1951;top:14991;width:5229;height:120" coordorigin="1951,14991" coordsize="5229,120" path="m2051,15061l1951,15052,2071,15111,2071,15061,2051,15061xe" filled="t" fillcolor="#000000" stroked="f">
              <v:path arrowok="t"/>
              <v:fill/>
            </v:shape>
            <v:shape style="position:absolute;left:1951;top:14991;width:5229;height:120" coordorigin="1951,14991" coordsize="5229,120" path="m2051,15041l2071,15041,2071,14991,1951,15052,2051,15061,2071,15061,7180,15044,7180,15024,2071,15041,2051,15041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66.24pt;margin-top:123.48pt;width:72pt;height:36pt;mso-position-horizontal-relative:page;mso-position-vertical-relative:page;z-index:-1167" coordorigin="1325,2470" coordsize="1440,720">
            <v:shape style="position:absolute;left:1325;top:2470;width:1440;height:720" coordorigin="1325,2470" coordsize="1440,720" path="m1325,3190l2765,3190,2765,2470,1325,2470,1325,3190xe" filled="f" stroked="t" strokeweight="0.72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/>
        <w:ind w:left="64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2480"/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43"/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616"/>
        <w:sectPr>
          <w:type w:val="continuous"/>
          <w:pgSz w:w="12240" w:h="15840"/>
          <w:pgMar w:top="1380" w:bottom="280" w:left="1360" w:right="172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45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2" w:lineRule="exact" w:line="260"/>
        <w:ind w:right="62"/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5"/>
        <w:sectPr>
          <w:pgMar w:header="0" w:footer="0" w:top="1320" w:bottom="280" w:left="1380" w:right="1720"/>
          <w:headerReference w:type="default" r:id="rId15"/>
          <w:pgSz w:w="12240" w:h="15840"/>
          <w:cols w:num="2" w:equalWidth="off">
            <w:col w:w="4159" w:space="1082"/>
            <w:col w:w="3899"/>
          </w:cols>
        </w:sectPr>
      </w:pPr>
      <w:r>
        <w:br w:type="column"/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  <w:sectPr>
          <w:type w:val="continuous"/>
          <w:pgSz w:w="12240" w:h="15840"/>
          <w:pgMar w:top="1380" w:bottom="280" w:left="1380" w:right="172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right="5443" w:firstLine="50"/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58" w:right="5003" w:firstLine="50"/>
        <w:sectPr>
          <w:type w:val="continuous"/>
          <w:pgSz w:w="12240" w:h="15840"/>
          <w:pgMar w:top="1380" w:bottom="280" w:left="1380" w:right="1720"/>
          <w:cols w:num="2" w:equalWidth="off">
            <w:col w:w="1820" w:space="539"/>
            <w:col w:w="6781"/>
          </w:cols>
        </w:sectPr>
      </w:pP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8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495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4" w:lineRule="exact" w:line="160"/>
        <w:sectPr>
          <w:type w:val="continuous"/>
          <w:pgSz w:w="12240" w:h="15840"/>
          <w:pgMar w:top="1380" w:bottom="280" w:left="1380" w:right="1720"/>
        </w:sectPr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63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tLeast" w:line="440"/>
        <w:ind w:left="572" w:right="38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0"/>
        <w:ind w:left="50" w:right="5298" w:firstLine="43"/>
        <w:sectPr>
          <w:type w:val="continuous"/>
          <w:pgSz w:w="12240" w:h="15840"/>
          <w:pgMar w:top="1380" w:bottom="280" w:left="1380" w:right="1720"/>
          <w:cols w:num="2" w:equalWidth="off">
            <w:col w:w="2049" w:space="368"/>
            <w:col w:w="6723"/>
          </w:cols>
        </w:sectPr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7.32pt;margin-top:64.08pt;width:328.32pt;height:727.92pt;mso-position-horizontal-relative:page;mso-position-vertical-relative:page;z-index:-1161" coordorigin="1346,1282" coordsize="6566,14558">
            <v:shape style="position:absolute;left:1354;top:1289;width:1440;height:720" coordorigin="1354,1289" coordsize="1440,720" path="m1354,2009l2794,2009,2794,1289,1354,1289,1354,2009xe" filled="f" stroked="t" strokeweight="0.72pt" strokecolor="#000000">
              <v:path arrowok="t"/>
            </v:shape>
            <v:shape style="position:absolute;left:1937;top:2009;width:0;height:14391" coordorigin="1937,2009" coordsize="0,14391" path="m1937,2009l1937,15840e" filled="f" stroked="t" strokeweight="0.72pt" strokecolor="#000000">
              <v:path arrowok="t"/>
            </v:shape>
            <v:shape style="position:absolute;left:3722;top:4288;width:1833;height:70" coordorigin="3722,4288" coordsize="1833,70" path="m3842,4309l5555,4308,5555,4288,3842,4289,3822,4289,3822,4309,3842,4309xe" filled="t" fillcolor="#000000" stroked="f">
              <v:path arrowok="t"/>
              <v:fill/>
            </v:shape>
            <v:shape style="position:absolute;left:3722;top:4288;width:1833;height:70" coordorigin="3722,4288" coordsize="1833,70" path="m3842,4289l3842,4239,3722,4299,3842,4359,3842,4309,3822,4309,3822,4289,3842,4289xe" filled="t" fillcolor="#000000" stroked="f">
              <v:path arrowok="t"/>
              <v:fill/>
            </v:shape>
            <v:shape style="position:absolute;left:4738;top:1289;width:1440;height:720" coordorigin="4738,1289" coordsize="1440,720" path="m4738,2009l6178,2009,6178,1289,4738,1289,4738,2009xe" filled="f" stroked="t" strokeweight="0.72pt" strokecolor="#000000">
              <v:path arrowok="t"/>
            </v:shape>
            <v:shape style="position:absolute;left:5371;top:2009;width:0;height:14129" coordorigin="5371,2009" coordsize="0,14129" path="m5371,2009l5371,15840e" filled="f" stroked="t" strokeweight="0.72pt" strokecolor="#000000">
              <v:path arrowok="t"/>
            </v:shape>
            <v:shape style="position:absolute;left:3031;top:1289;width:1440;height:720" coordorigin="3031,1289" coordsize="1440,720" path="m3031,2009l4471,2009,4471,1289,3031,1289,3031,2009xe" filled="f" stroked="t" strokeweight="0.72pt" strokecolor="#000000">
              <v:path arrowok="t"/>
            </v:shape>
            <v:shape style="position:absolute;left:3730;top:2009;width:42;height:14129" coordorigin="3730,2009" coordsize="42,14129" path="m3730,2009l3771,15840e" filled="f" stroked="t" strokeweight="0.72pt" strokecolor="#000000">
              <v:path arrowok="t"/>
            </v:shape>
            <v:shape style="position:absolute;left:3730;top:2009;width:42;height:14129" coordorigin="3730,2009" coordsize="42,14129" path="m3771,15840l3730,2009e" filled="f" stroked="t" strokeweight="0.72pt" strokecolor="#000000">
              <v:path arrowok="t"/>
            </v:shape>
            <v:shape style="position:absolute;left:1937;top:2892;width:1791;height:120" coordorigin="1937,2892" coordsize="1791,120" path="m3628,2962l3608,2962,3608,3012,3728,2952,3628,2962xe" filled="t" fillcolor="#000000" stroked="f">
              <v:path arrowok="t"/>
              <v:fill/>
            </v:shape>
            <v:shape style="position:absolute;left:1937;top:2892;width:1791;height:120" coordorigin="1937,2892" coordsize="1791,120" path="m3628,2942l3608,2892,3608,2942,3628,2942xe" filled="t" fillcolor="#000000" stroked="f">
              <v:path arrowok="t"/>
              <v:fill/>
            </v:shape>
            <v:shape style="position:absolute;left:1937;top:2892;width:1791;height:120" coordorigin="1937,2892" coordsize="1791,120" path="m1937,2942l1937,2962,3628,2962,3728,2952,3608,2892,3628,2942,1937,2942xe" filled="t" fillcolor="#000000" stroked="f">
              <v:path arrowok="t"/>
              <v:fill/>
            </v:shape>
            <v:shape style="position:absolute;left:3730;top:3151;width:1791;height:120" coordorigin="3730,3151" coordsize="1791,120" path="m5421,3221l5401,3221,5401,3271,5521,3211,5421,3221xe" filled="t" fillcolor="#000000" stroked="f">
              <v:path arrowok="t"/>
              <v:fill/>
            </v:shape>
            <v:shape style="position:absolute;left:3730;top:3151;width:1791;height:120" coordorigin="3730,3151" coordsize="1791,120" path="m5421,3201l5401,3151,5401,3201,5421,3201xe" filled="t" fillcolor="#000000" stroked="f">
              <v:path arrowok="t"/>
              <v:fill/>
            </v:shape>
            <v:shape style="position:absolute;left:3730;top:3151;width:1791;height:120" coordorigin="3730,3151" coordsize="1791,120" path="m3730,3201l3730,3221,5421,3221,5521,3211,5401,3151,5421,3201,3730,3201xe" filled="t" fillcolor="#000000" stroked="f">
              <v:path arrowok="t"/>
              <v:fill/>
            </v:shape>
            <v:shape style="position:absolute;left:1937;top:5671;width:3437;height:120" coordorigin="1937,5671" coordsize="3437,120" path="m5274,5741l5254,5741,5254,5791,5374,5731,5274,5741xe" filled="t" fillcolor="#000000" stroked="f">
              <v:path arrowok="t"/>
              <v:fill/>
            </v:shape>
            <v:shape style="position:absolute;left:1937;top:5671;width:3437;height:120" coordorigin="1937,5671" coordsize="3437,120" path="m5274,5721l5254,5671,5254,5721,5274,5721xe" filled="t" fillcolor="#000000" stroked="f">
              <v:path arrowok="t"/>
              <v:fill/>
            </v:shape>
            <v:shape style="position:absolute;left:1937;top:5671;width:3437;height:120" coordorigin="1937,5671" coordsize="3437,120" path="m1937,5721l1937,5741,5274,5741,5374,5731,5254,5671,5274,5721,1937,5721xe" filled="t" fillcolor="#000000" stroked="f">
              <v:path arrowok="t"/>
              <v:fill/>
            </v:shape>
            <v:shape style="position:absolute;left:1937;top:10826;width:1833;height:70" coordorigin="1937,10826" coordsize="1833,70" path="m2057,10847l3770,10846,3770,10826,2057,10827,2037,10827,2037,10847,2057,10847xe" filled="t" fillcolor="#000000" stroked="f">
              <v:path arrowok="t"/>
              <v:fill/>
            </v:shape>
            <v:shape style="position:absolute;left:1937;top:10826;width:1833;height:70" coordorigin="1937,10826" coordsize="1833,70" path="m2057,10827l2057,10777,1937,10837,2057,10897,2057,10847,2037,10847,2037,10827,2057,10827xe" filled="t" fillcolor="#000000" stroked="f">
              <v:path arrowok="t"/>
              <v:fill/>
            </v:shape>
            <v:shape style="position:absolute;left:1937;top:7666;width:1791;height:120" coordorigin="1937,7666" coordsize="1791,120" path="m3628,7736l3608,7736,3608,7786,3728,7726,3628,7736xe" filled="t" fillcolor="#000000" stroked="f">
              <v:path arrowok="t"/>
              <v:fill/>
            </v:shape>
            <v:shape style="position:absolute;left:1937;top:7666;width:1791;height:120" coordorigin="1937,7666" coordsize="1791,120" path="m3628,7716l3608,7666,3608,7716,3628,7716xe" filled="t" fillcolor="#000000" stroked="f">
              <v:path arrowok="t"/>
              <v:fill/>
            </v:shape>
            <v:shape style="position:absolute;left:1937;top:7666;width:1791;height:120" coordorigin="1937,7666" coordsize="1791,120" path="m1937,7716l1937,7736,3628,7736,3728,7726,3608,7666,3628,7716,1937,7716xe" filled="t" fillcolor="#000000" stroked="f">
              <v:path arrowok="t"/>
              <v:fill/>
            </v:shape>
            <v:shape style="position:absolute;left:3730;top:9717;width:1646;height:70" coordorigin="3730,9717" coordsize="1646,70" path="m3850,9737l5376,9737,5376,9717,3830,9717,3830,9737,3850,9737xe" filled="t" fillcolor="#000000" stroked="f">
              <v:path arrowok="t"/>
              <v:fill/>
            </v:shape>
            <v:shape style="position:absolute;left:3730;top:9717;width:1646;height:70" coordorigin="3730,9717" coordsize="1646,70" path="m3850,9717l3850,9667,3730,9727,3850,9787,3850,9737,3830,9737,3830,9717,3850,9717xe" filled="t" fillcolor="#000000" stroked="f">
              <v:path arrowok="t"/>
              <v:fill/>
            </v:shape>
            <v:shape style="position:absolute;left:3730;top:8717;width:1791;height:120" coordorigin="3730,8717" coordsize="1791,120" path="m5421,8787l5401,8787,5401,8837,5521,8777,5421,8787xe" filled="t" fillcolor="#000000" stroked="f">
              <v:path arrowok="t"/>
              <v:fill/>
            </v:shape>
            <v:shape style="position:absolute;left:3730;top:8717;width:1791;height:120" coordorigin="3730,8717" coordsize="1791,120" path="m5421,8767l5401,8717,5401,8767,5421,8767xe" filled="t" fillcolor="#000000" stroked="f">
              <v:path arrowok="t"/>
              <v:fill/>
            </v:shape>
            <v:shape style="position:absolute;left:3730;top:8717;width:1791;height:120" coordorigin="3730,8717" coordsize="1791,120" path="m3730,8767l3730,8787,5421,8787,5521,8777,5401,8717,5421,8767,3730,8767xe" filled="t" fillcolor="#000000" stroked="f">
              <v:path arrowok="t"/>
              <v:fill/>
            </v:shape>
            <v:shape style="position:absolute;left:1937;top:6981;width:3437;height:70" coordorigin="1937,6981" coordsize="3437,70" path="m2057,7002l5374,7001,5374,6981,2057,6982,2037,6982,2037,7002,2057,7002xe" filled="t" fillcolor="#000000" stroked="f">
              <v:path arrowok="t"/>
              <v:fill/>
            </v:shape>
            <v:shape style="position:absolute;left:1937;top:6981;width:3437;height:70" coordorigin="1937,6981" coordsize="3437,70" path="m2057,6982l2057,6932,1937,6992,2057,7052,2057,7002,2037,7002,2037,6982,2057,6982xe" filled="t" fillcolor="#000000" stroked="f">
              <v:path arrowok="t"/>
              <v:fill/>
            </v:shape>
            <v:shape style="position:absolute;left:2023;top:12068;width:3437;height:120" coordorigin="2023,12068" coordsize="3437,120" path="m5360,12138l5340,12138,5340,12188,5460,12128,5360,12138xe" filled="t" fillcolor="#000000" stroked="f">
              <v:path arrowok="t"/>
              <v:fill/>
            </v:shape>
            <v:shape style="position:absolute;left:2023;top:12068;width:3437;height:120" coordorigin="2023,12068" coordsize="3437,120" path="m5360,12118l5341,12068,5340,12118,5360,12118xe" filled="t" fillcolor="#000000" stroked="f">
              <v:path arrowok="t"/>
              <v:fill/>
            </v:shape>
            <v:shape style="position:absolute;left:2023;top:12068;width:3437;height:120" coordorigin="2023,12068" coordsize="3437,120" path="m2023,12100l2023,12120,5340,12138,5360,12138,5460,12128,5341,12068,5360,12118,5340,12118,2023,12100xe" filled="t" fillcolor="#000000" stroked="f">
              <v:path arrowok="t"/>
              <v:fill/>
            </v:shape>
            <v:shape style="position:absolute;left:6466;top:1289;width:1440;height:720" coordorigin="6466,1289" coordsize="1440,720" path="m6466,2009l7906,2009,7906,1289,6466,1289,6466,2009xe" filled="f" stroked="t" strokeweight="0.72pt" strokecolor="#000000">
              <v:path arrowok="t"/>
            </v:shape>
            <v:shape style="position:absolute;left:7164;top:2009;width:42;height:14017" coordorigin="7164,2009" coordsize="42,14017" path="m7206,2009l7165,15840e" filled="f" stroked="t" strokeweight="0.72pt" strokecolor="#000000">
              <v:path arrowok="t"/>
            </v:shape>
            <v:shape style="position:absolute;left:7164;top:2009;width:42;height:14017" coordorigin="7164,2009" coordsize="42,14017" path="m7165,15840l7206,2009e" filled="f" stroked="t" strokeweight="0.72pt" strokecolor="#000000">
              <v:path arrowok="t"/>
            </v:shape>
            <v:shape style="position:absolute;left:3730;top:12778;width:3479;height:120" coordorigin="3730,12778" coordsize="3479,120" path="m7109,12848l7089,12848,7089,12898,7209,12838,7109,12848xe" filled="t" fillcolor="#000000" stroked="f">
              <v:path arrowok="t"/>
              <v:fill/>
            </v:shape>
            <v:shape style="position:absolute;left:3730;top:12778;width:3479;height:120" coordorigin="3730,12778" coordsize="3479,120" path="m7109,12828l7089,12778,7089,12828,7109,12828xe" filled="t" fillcolor="#000000" stroked="f">
              <v:path arrowok="t"/>
              <v:fill/>
            </v:shape>
            <v:shape style="position:absolute;left:3730;top:12778;width:3479;height:120" coordorigin="3730,12778" coordsize="3479,120" path="m3730,12828l3730,12848,7109,12848,7209,12838,7089,12778,7109,12828,3730,12828xe" filled="t" fillcolor="#000000" stroked="f">
              <v:path arrowok="t"/>
              <v:fill/>
            </v:shape>
            <v:shape style="position:absolute;left:1937;top:13850;width:5228;height:70" coordorigin="1937,13850" coordsize="5228,70" path="m2057,13870l7165,13870,7165,13850,2037,13850,2037,13870,2057,13870xe" filled="t" fillcolor="#000000" stroked="f">
              <v:path arrowok="t"/>
              <v:fill/>
            </v:shape>
            <v:shape style="position:absolute;left:1937;top:13850;width:5228;height:70" coordorigin="1937,13850" coordsize="5228,70" path="m2057,13850l2057,13800,1937,13860,2057,13920,2057,13870,2037,13870,2037,13850,2057,13850xe" filled="t" fillcolor="#000000" stroked="f">
              <v:path arrowok="t"/>
              <v:fill/>
            </v:shape>
            <v:shape style="position:absolute;left:1937;top:15034;width:5229;height:120" coordorigin="1937,15034" coordsize="5229,120" path="m2037,15104l1937,15095,2057,15154,2057,15104,2037,15104xe" filled="t" fillcolor="#000000" stroked="f">
              <v:path arrowok="t"/>
              <v:fill/>
            </v:shape>
            <v:shape style="position:absolute;left:1937;top:15034;width:5229;height:120" coordorigin="1937,15034" coordsize="5229,120" path="m2037,15084l2057,15084,2057,15034,1937,15095,2037,15104,2057,15104,7166,15087,7166,15067,2057,15084,2037,15084xe" filled="t" fillcolor="#000000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/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804"/>
        <w:ind w:left="623" w:right="3204" w:firstLine="1837"/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  <w:sectPr>
          <w:type w:val="continuous"/>
          <w:pgSz w:w="12240" w:h="15840"/>
          <w:pgMar w:top="1380" w:bottom="280" w:left="1380" w:right="1720"/>
        </w:sectPr>
      </w:pP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45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2" w:lineRule="exact" w:line="260"/>
        <w:ind w:right="62"/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5"/>
        <w:sectPr>
          <w:pgMar w:header="0" w:footer="0" w:top="1320" w:bottom="280" w:left="1380" w:right="1720"/>
          <w:headerReference w:type="default" r:id="rId16"/>
          <w:pgSz w:w="12240" w:h="15840"/>
          <w:cols w:num="2" w:equalWidth="off">
            <w:col w:w="4159" w:space="1082"/>
            <w:col w:w="3899"/>
          </w:cols>
        </w:sectPr>
      </w:pPr>
      <w:r>
        <w:br w:type="column"/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  <w:sectPr>
          <w:type w:val="continuous"/>
          <w:pgSz w:w="12240" w:h="15840"/>
          <w:pgMar w:top="1380" w:bottom="280" w:left="1380" w:right="172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right="5443" w:firstLine="50"/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58" w:right="5004" w:firstLine="50"/>
        <w:sectPr>
          <w:type w:val="continuous"/>
          <w:pgSz w:w="12240" w:h="15840"/>
          <w:pgMar w:top="1380" w:bottom="280" w:left="1380" w:right="1720"/>
          <w:cols w:num="2" w:equalWidth="off">
            <w:col w:w="1820" w:space="539"/>
            <w:col w:w="6781"/>
          </w:cols>
        </w:sectPr>
      </w:pP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8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495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4" w:lineRule="exact" w:line="160"/>
        <w:sectPr>
          <w:type w:val="continuous"/>
          <w:pgSz w:w="12240" w:h="15840"/>
          <w:pgMar w:top="1380" w:bottom="280" w:left="1380" w:right="1720"/>
        </w:sectPr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63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tLeast" w:line="440"/>
        <w:ind w:left="572" w:right="38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0"/>
        <w:ind w:left="50" w:right="5298" w:firstLine="43"/>
        <w:sectPr>
          <w:type w:val="continuous"/>
          <w:pgSz w:w="12240" w:h="15840"/>
          <w:pgMar w:top="1380" w:bottom="280" w:left="1380" w:right="1720"/>
          <w:cols w:num="2" w:equalWidth="off">
            <w:col w:w="2049" w:space="368"/>
            <w:col w:w="6723"/>
          </w:cols>
        </w:sectPr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7.32pt;margin-top:64.08pt;width:328.32pt;height:727.92pt;mso-position-horizontal-relative:page;mso-position-vertical-relative:page;z-index:-1160" coordorigin="1346,1282" coordsize="6566,14558">
            <v:shape style="position:absolute;left:1354;top:1289;width:1440;height:720" coordorigin="1354,1289" coordsize="1440,720" path="m1354,2009l2794,2009,2794,1289,1354,1289,1354,2009xe" filled="f" stroked="t" strokeweight="0.72pt" strokecolor="#000000">
              <v:path arrowok="t"/>
            </v:shape>
            <v:shape style="position:absolute;left:1937;top:2009;width:0;height:14391" coordorigin="1937,2009" coordsize="0,14391" path="m1937,2009l1937,15840e" filled="f" stroked="t" strokeweight="0.72pt" strokecolor="#000000">
              <v:path arrowok="t"/>
            </v:shape>
            <v:shape style="position:absolute;left:3722;top:4288;width:1833;height:70" coordorigin="3722,4288" coordsize="1833,70" path="m3842,4309l5555,4308,5555,4288,3842,4289,3822,4289,3822,4309,3842,4309xe" filled="t" fillcolor="#000000" stroked="f">
              <v:path arrowok="t"/>
              <v:fill/>
            </v:shape>
            <v:shape style="position:absolute;left:3722;top:4288;width:1833;height:70" coordorigin="3722,4288" coordsize="1833,70" path="m3842,4289l3842,4239,3722,4299,3842,4359,3842,4309,3822,4309,3822,4289,3842,4289xe" filled="t" fillcolor="#000000" stroked="f">
              <v:path arrowok="t"/>
              <v:fill/>
            </v:shape>
            <v:shape style="position:absolute;left:4738;top:1289;width:1440;height:720" coordorigin="4738,1289" coordsize="1440,720" path="m4738,2009l6178,2009,6178,1289,4738,1289,4738,2009xe" filled="f" stroked="t" strokeweight="0.72pt" strokecolor="#000000">
              <v:path arrowok="t"/>
            </v:shape>
            <v:shape style="position:absolute;left:5371;top:2009;width:0;height:14129" coordorigin="5371,2009" coordsize="0,14129" path="m5371,2009l5371,15840e" filled="f" stroked="t" strokeweight="0.72pt" strokecolor="#000000">
              <v:path arrowok="t"/>
            </v:shape>
            <v:shape style="position:absolute;left:3031;top:1289;width:1440;height:720" coordorigin="3031,1289" coordsize="1440,720" path="m3031,2009l4471,2009,4471,1289,3031,1289,3031,2009xe" filled="f" stroked="t" strokeweight="0.72pt" strokecolor="#000000">
              <v:path arrowok="t"/>
            </v:shape>
            <v:shape style="position:absolute;left:3730;top:2009;width:42;height:14129" coordorigin="3730,2009" coordsize="42,14129" path="m3730,2009l3771,15840e" filled="f" stroked="t" strokeweight="0.72pt" strokecolor="#000000">
              <v:path arrowok="t"/>
            </v:shape>
            <v:shape style="position:absolute;left:3730;top:2009;width:42;height:14129" coordorigin="3730,2009" coordsize="42,14129" path="m3771,15840l3730,2009e" filled="f" stroked="t" strokeweight="0.72pt" strokecolor="#000000">
              <v:path arrowok="t"/>
            </v:shape>
            <v:shape style="position:absolute;left:1937;top:2892;width:1791;height:120" coordorigin="1937,2892" coordsize="1791,120" path="m3628,2962l3608,2962,3608,3012,3728,2952,3628,2962xe" filled="t" fillcolor="#000000" stroked="f">
              <v:path arrowok="t"/>
              <v:fill/>
            </v:shape>
            <v:shape style="position:absolute;left:1937;top:2892;width:1791;height:120" coordorigin="1937,2892" coordsize="1791,120" path="m3628,2942l3608,2892,3608,2942,3628,2942xe" filled="t" fillcolor="#000000" stroked="f">
              <v:path arrowok="t"/>
              <v:fill/>
            </v:shape>
            <v:shape style="position:absolute;left:1937;top:2892;width:1791;height:120" coordorigin="1937,2892" coordsize="1791,120" path="m1937,2942l1937,2962,3628,2962,3728,2952,3608,2892,3628,2942,1937,2942xe" filled="t" fillcolor="#000000" stroked="f">
              <v:path arrowok="t"/>
              <v:fill/>
            </v:shape>
            <v:shape style="position:absolute;left:3730;top:3151;width:1791;height:120" coordorigin="3730,3151" coordsize="1791,120" path="m5421,3221l5401,3221,5401,3271,5521,3211,5421,3221xe" filled="t" fillcolor="#000000" stroked="f">
              <v:path arrowok="t"/>
              <v:fill/>
            </v:shape>
            <v:shape style="position:absolute;left:3730;top:3151;width:1791;height:120" coordorigin="3730,3151" coordsize="1791,120" path="m5421,3201l5401,3151,5401,3201,5421,3201xe" filled="t" fillcolor="#000000" stroked="f">
              <v:path arrowok="t"/>
              <v:fill/>
            </v:shape>
            <v:shape style="position:absolute;left:3730;top:3151;width:1791;height:120" coordorigin="3730,3151" coordsize="1791,120" path="m3730,3201l3730,3221,5421,3221,5521,3211,5401,3151,5421,3201,3730,3201xe" filled="t" fillcolor="#000000" stroked="f">
              <v:path arrowok="t"/>
              <v:fill/>
            </v:shape>
            <v:shape style="position:absolute;left:1937;top:5671;width:3437;height:120" coordorigin="1937,5671" coordsize="3437,120" path="m5274,5741l5254,5741,5254,5791,5374,5731,5274,5741xe" filled="t" fillcolor="#000000" stroked="f">
              <v:path arrowok="t"/>
              <v:fill/>
            </v:shape>
            <v:shape style="position:absolute;left:1937;top:5671;width:3437;height:120" coordorigin="1937,5671" coordsize="3437,120" path="m5274,5721l5254,5671,5254,5721,5274,5721xe" filled="t" fillcolor="#000000" stroked="f">
              <v:path arrowok="t"/>
              <v:fill/>
            </v:shape>
            <v:shape style="position:absolute;left:1937;top:5671;width:3437;height:120" coordorigin="1937,5671" coordsize="3437,120" path="m1937,5721l1937,5741,5274,5741,5374,5731,5254,5671,5274,5721,1937,5721xe" filled="t" fillcolor="#000000" stroked="f">
              <v:path arrowok="t"/>
              <v:fill/>
            </v:shape>
            <v:shape style="position:absolute;left:1937;top:10826;width:1833;height:70" coordorigin="1937,10826" coordsize="1833,70" path="m2057,10847l3770,10846,3770,10826,2057,10827,2037,10827,2037,10847,2057,10847xe" filled="t" fillcolor="#000000" stroked="f">
              <v:path arrowok="t"/>
              <v:fill/>
            </v:shape>
            <v:shape style="position:absolute;left:1937;top:10826;width:1833;height:70" coordorigin="1937,10826" coordsize="1833,70" path="m2057,10827l2057,10777,1937,10837,2057,10897,2057,10847,2037,10847,2037,10827,2057,10827xe" filled="t" fillcolor="#000000" stroked="f">
              <v:path arrowok="t"/>
              <v:fill/>
            </v:shape>
            <v:shape style="position:absolute;left:1937;top:7666;width:1791;height:120" coordorigin="1937,7666" coordsize="1791,120" path="m3628,7736l3608,7736,3608,7786,3728,7726,3628,7736xe" filled="t" fillcolor="#000000" stroked="f">
              <v:path arrowok="t"/>
              <v:fill/>
            </v:shape>
            <v:shape style="position:absolute;left:1937;top:7666;width:1791;height:120" coordorigin="1937,7666" coordsize="1791,120" path="m3628,7716l3608,7666,3608,7716,3628,7716xe" filled="t" fillcolor="#000000" stroked="f">
              <v:path arrowok="t"/>
              <v:fill/>
            </v:shape>
            <v:shape style="position:absolute;left:1937;top:7666;width:1791;height:120" coordorigin="1937,7666" coordsize="1791,120" path="m1937,7716l1937,7736,3628,7736,3728,7726,3608,7666,3628,7716,1937,7716xe" filled="t" fillcolor="#000000" stroked="f">
              <v:path arrowok="t"/>
              <v:fill/>
            </v:shape>
            <v:shape style="position:absolute;left:3730;top:9717;width:1646;height:70" coordorigin="3730,9717" coordsize="1646,70" path="m3850,9737l5376,9737,5376,9717,3830,9717,3830,9737,3850,9737xe" filled="t" fillcolor="#000000" stroked="f">
              <v:path arrowok="t"/>
              <v:fill/>
            </v:shape>
            <v:shape style="position:absolute;left:3730;top:9717;width:1646;height:70" coordorigin="3730,9717" coordsize="1646,70" path="m3850,9717l3850,9667,3730,9727,3850,9787,3850,9737,3830,9737,3830,9717,3850,9717xe" filled="t" fillcolor="#000000" stroked="f">
              <v:path arrowok="t"/>
              <v:fill/>
            </v:shape>
            <v:shape style="position:absolute;left:3730;top:8717;width:1791;height:120" coordorigin="3730,8717" coordsize="1791,120" path="m5421,8787l5401,8787,5401,8837,5521,8777,5421,8787xe" filled="t" fillcolor="#000000" stroked="f">
              <v:path arrowok="t"/>
              <v:fill/>
            </v:shape>
            <v:shape style="position:absolute;left:3730;top:8717;width:1791;height:120" coordorigin="3730,8717" coordsize="1791,120" path="m5421,8767l5401,8717,5401,8767,5421,8767xe" filled="t" fillcolor="#000000" stroked="f">
              <v:path arrowok="t"/>
              <v:fill/>
            </v:shape>
            <v:shape style="position:absolute;left:3730;top:8717;width:1791;height:120" coordorigin="3730,8717" coordsize="1791,120" path="m3730,8767l3730,8787,5421,8787,5521,8777,5401,8717,5421,8767,3730,8767xe" filled="t" fillcolor="#000000" stroked="f">
              <v:path arrowok="t"/>
              <v:fill/>
            </v:shape>
            <v:shape style="position:absolute;left:1937;top:6981;width:3437;height:70" coordorigin="1937,6981" coordsize="3437,70" path="m2057,7002l5374,7001,5374,6981,2057,6982,2037,6982,2037,7002,2057,7002xe" filled="t" fillcolor="#000000" stroked="f">
              <v:path arrowok="t"/>
              <v:fill/>
            </v:shape>
            <v:shape style="position:absolute;left:1937;top:6981;width:3437;height:70" coordorigin="1937,6981" coordsize="3437,70" path="m2057,6982l2057,6932,1937,6992,2057,7052,2057,7002,2037,7002,2037,6982,2057,6982xe" filled="t" fillcolor="#000000" stroked="f">
              <v:path arrowok="t"/>
              <v:fill/>
            </v:shape>
            <v:shape style="position:absolute;left:2002;top:12478;width:3437;height:120" coordorigin="2002,12478" coordsize="3437,120" path="m5339,12548l5319,12548,5318,12598,5439,12539,5339,12548xe" filled="t" fillcolor="#000000" stroked="f">
              <v:path arrowok="t"/>
              <v:fill/>
            </v:shape>
            <v:shape style="position:absolute;left:2002;top:12478;width:3437;height:120" coordorigin="2002,12478" coordsize="3437,120" path="m5339,12528l5319,12478,5319,12528,5339,12528xe" filled="t" fillcolor="#000000" stroked="f">
              <v:path arrowok="t"/>
              <v:fill/>
            </v:shape>
            <v:shape style="position:absolute;left:2002;top:12478;width:3437;height:120" coordorigin="2002,12478" coordsize="3437,120" path="m2002,12511l2002,12531,5319,12548,5339,12548,5439,12539,5319,12478,5339,12528,5319,12528,2002,12511xe" filled="t" fillcolor="#000000" stroked="f">
              <v:path arrowok="t"/>
              <v:fill/>
            </v:shape>
            <v:shape style="position:absolute;left:6466;top:1289;width:1440;height:720" coordorigin="6466,1289" coordsize="1440,720" path="m6466,2009l7906,2009,7906,1289,6466,1289,6466,2009xe" filled="f" stroked="t" strokeweight="0.72pt" strokecolor="#000000">
              <v:path arrowok="t"/>
            </v:shape>
            <v:shape style="position:absolute;left:7164;top:2009;width:42;height:14017" coordorigin="7164,2009" coordsize="42,14017" path="m7206,2009l7165,15840e" filled="f" stroked="t" strokeweight="0.72pt" strokecolor="#000000">
              <v:path arrowok="t"/>
            </v:shape>
            <v:shape style="position:absolute;left:7164;top:2009;width:42;height:14017" coordorigin="7164,2009" coordsize="42,14017" path="m7165,15840l7206,2009e" filled="f" stroked="t" strokeweight="0.72pt" strokecolor="#000000">
              <v:path arrowok="t"/>
            </v:shape>
            <v:shape style="position:absolute;left:3730;top:13066;width:3479;height:120" coordorigin="3730,13066" coordsize="3479,120" path="m7109,13136l7089,13136,7089,13186,7209,13126,7109,13136xe" filled="t" fillcolor="#000000" stroked="f">
              <v:path arrowok="t"/>
              <v:fill/>
            </v:shape>
            <v:shape style="position:absolute;left:3730;top:13066;width:3479;height:120" coordorigin="3730,13066" coordsize="3479,120" path="m7109,13116l7089,13066,7089,13116,7109,13116xe" filled="t" fillcolor="#000000" stroked="f">
              <v:path arrowok="t"/>
              <v:fill/>
            </v:shape>
            <v:shape style="position:absolute;left:3730;top:13066;width:3479;height:120" coordorigin="3730,13066" coordsize="3479,120" path="m3730,13116l3730,13136,7109,13136,7209,13126,7089,13066,7109,13116,3730,13116xe" filled="t" fillcolor="#000000" stroked="f">
              <v:path arrowok="t"/>
              <v:fill/>
            </v:shape>
            <v:shape style="position:absolute;left:1937;top:14138;width:5228;height:70" coordorigin="1937,14138" coordsize="5228,70" path="m2057,14158l7165,14158,7165,14138,2037,14138,2037,14158,2057,14158xe" filled="t" fillcolor="#000000" stroked="f">
              <v:path arrowok="t"/>
              <v:fill/>
            </v:shape>
            <v:shape style="position:absolute;left:1937;top:14138;width:5228;height:70" coordorigin="1937,14138" coordsize="5228,70" path="m2057,14138l2057,14088,1937,14148,2057,14208,2057,14158,2037,14158,2037,14138,2057,14138xe" filled="t" fillcolor="#000000" stroked="f">
              <v:path arrowok="t"/>
              <v:fill/>
            </v:shape>
            <v:shape style="position:absolute;left:1937;top:14876;width:5229;height:120" coordorigin="1937,14876" coordsize="5229,120" path="m2037,14946l1937,14936,2057,14996,2057,14946,2037,14946xe" filled="t" fillcolor="#000000" stroked="f">
              <v:path arrowok="t"/>
              <v:fill/>
            </v:shape>
            <v:shape style="position:absolute;left:1937;top:14876;width:5229;height:120" coordorigin="1937,14876" coordsize="5229,120" path="m2037,14926l2057,14926,2057,14876,1937,14936,2037,14946,2057,14946,7166,14928,7166,14908,2057,14926,2037,14926xe" filled="t" fillcolor="#000000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/>
        <w:ind w:left="122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/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9"/>
        <w:ind w:left="1177"/>
      </w:pP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_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804"/>
        <w:ind w:left="623" w:right="3204" w:firstLine="1837"/>
        <w:sectPr>
          <w:type w:val="continuous"/>
          <w:pgSz w:w="12240" w:h="15840"/>
          <w:pgMar w:top="1380" w:bottom="280" w:left="1380" w:right="1720"/>
        </w:sectPr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0" w:top="1480" w:bottom="280" w:left="1380" w:right="1720"/>
          <w:headerReference w:type="default" r:id="rId17"/>
          <w:pgSz w:w="12240" w:h="1584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5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2" w:lineRule="exact" w:line="260"/>
        <w:ind w:right="62"/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5"/>
        <w:sectPr>
          <w:type w:val="continuous"/>
          <w:pgSz w:w="12240" w:h="15840"/>
          <w:pgMar w:top="1380" w:bottom="280" w:left="1380" w:right="1720"/>
          <w:cols w:num="2" w:equalWidth="off">
            <w:col w:w="4159" w:space="1082"/>
            <w:col w:w="3899"/>
          </w:cols>
        </w:sectPr>
      </w:pPr>
      <w:r>
        <w:br w:type="column"/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380" w:bottom="280" w:left="1380" w:right="172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63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8"/>
        <w:ind w:right="5443" w:firstLine="50"/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left="58" w:right="5004" w:firstLine="50"/>
        <w:sectPr>
          <w:type w:val="continuous"/>
          <w:pgSz w:w="12240" w:h="15840"/>
          <w:pgMar w:top="1380" w:bottom="280" w:left="1380" w:right="1720"/>
          <w:cols w:num="2" w:equalWidth="off">
            <w:col w:w="1820" w:space="539"/>
            <w:col w:w="6781"/>
          </w:cols>
        </w:sectPr>
      </w:pP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8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63"/>
        <w:ind w:left="623" w:right="495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lineRule="exact" w:line="160"/>
        <w:sectPr>
          <w:type w:val="continuous"/>
          <w:pgSz w:w="12240" w:h="15840"/>
          <w:pgMar w:top="1380" w:bottom="280" w:left="1380" w:right="1720"/>
        </w:sectPr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8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tLeast" w:line="440"/>
        <w:ind w:left="572" w:right="37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50" w:right="5298" w:firstLine="43"/>
        <w:sectPr>
          <w:type w:val="continuous"/>
          <w:pgSz w:w="12240" w:h="15840"/>
          <w:pgMar w:top="1380" w:bottom="280" w:left="1380" w:right="1720"/>
          <w:cols w:num="2" w:equalWidth="off">
            <w:col w:w="2049" w:space="368"/>
            <w:col w:w="6723"/>
          </w:cols>
        </w:sectPr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7.32pt;margin-top:86.76pt;width:328.32pt;height:705.24pt;mso-position-horizontal-relative:page;mso-position-vertical-relative:page;z-index:-1159" coordorigin="1346,1735" coordsize="6566,14105">
            <v:shape style="position:absolute;left:1354;top:1742;width:1440;height:720" coordorigin="1354,1742" coordsize="1440,720" path="m1354,2462l2794,2462,2794,1742,1354,1742,1354,2462xe" filled="f" stroked="t" strokeweight="0.72pt" strokecolor="#000000">
              <v:path arrowok="t"/>
            </v:shape>
            <v:shape style="position:absolute;left:1937;top:2462;width:0;height:14391" coordorigin="1937,2462" coordsize="0,14391" path="m1937,2462l1937,15840e" filled="f" stroked="t" strokeweight="0.72pt" strokecolor="#000000">
              <v:path arrowok="t"/>
            </v:shape>
            <v:shape style="position:absolute;left:3722;top:4742;width:1833;height:70" coordorigin="3722,4742" coordsize="1833,70" path="m3842,4763l5555,4762,5555,4742,3842,4743,3822,4743,3822,4763,3842,4763xe" filled="t" fillcolor="#000000" stroked="f">
              <v:path arrowok="t"/>
              <v:fill/>
            </v:shape>
            <v:shape style="position:absolute;left:3722;top:4742;width:1833;height:70" coordorigin="3722,4742" coordsize="1833,70" path="m3842,4743l3842,4693,3722,4753,3842,4813,3842,4763,3822,4763,3822,4743,3842,4743xe" filled="t" fillcolor="#000000" stroked="f">
              <v:path arrowok="t"/>
              <v:fill/>
            </v:shape>
            <v:shape style="position:absolute;left:4738;top:1742;width:1440;height:720" coordorigin="4738,1742" coordsize="1440,720" path="m4738,2462l6178,2462,6178,1742,4738,1742,4738,2462xe" filled="f" stroked="t" strokeweight="0.72pt" strokecolor="#000000">
              <v:path arrowok="t"/>
            </v:shape>
            <v:shape style="position:absolute;left:5371;top:2462;width:0;height:14129" coordorigin="5371,2462" coordsize="0,14129" path="m5371,2462l5371,15840e" filled="f" stroked="t" strokeweight="0.72pt" strokecolor="#000000">
              <v:path arrowok="t"/>
            </v:shape>
            <v:shape style="position:absolute;left:3031;top:1742;width:1440;height:720" coordorigin="3031,1742" coordsize="1440,720" path="m3031,2462l4471,2462,4471,1742,3031,1742,3031,2462xe" filled="f" stroked="t" strokeweight="0.72pt" strokecolor="#000000">
              <v:path arrowok="t"/>
            </v:shape>
            <v:shape style="position:absolute;left:3636;top:2462;width:42;height:14129" coordorigin="3636,2462" coordsize="42,14129" path="m3636,2462l3676,15840e" filled="f" stroked="t" strokeweight="0.72pt" strokecolor="#000000">
              <v:path arrowok="t"/>
            </v:shape>
            <v:shape style="position:absolute;left:3636;top:2462;width:42;height:14129" coordorigin="3636,2462" coordsize="42,14129" path="m3676,15840l3636,2462e" filled="f" stroked="t" strokeweight="0.72pt" strokecolor="#000000">
              <v:path arrowok="t"/>
            </v:shape>
            <v:shape style="position:absolute;left:1937;top:3346;width:1791;height:120" coordorigin="1937,3346" coordsize="1791,120" path="m3628,3416l3608,3416,3608,3466,3728,3406,3628,3416xe" filled="t" fillcolor="#000000" stroked="f">
              <v:path arrowok="t"/>
              <v:fill/>
            </v:shape>
            <v:shape style="position:absolute;left:1937;top:3346;width:1791;height:120" coordorigin="1937,3346" coordsize="1791,120" path="m3628,3396l3608,3346,3608,3396,3628,3396xe" filled="t" fillcolor="#000000" stroked="f">
              <v:path arrowok="t"/>
              <v:fill/>
            </v:shape>
            <v:shape style="position:absolute;left:1937;top:3346;width:1791;height:120" coordorigin="1937,3346" coordsize="1791,120" path="m1937,3396l1937,3416,3628,3416,3728,3406,3608,3346,3628,3396,1937,3396xe" filled="t" fillcolor="#000000" stroked="f">
              <v:path arrowok="t"/>
              <v:fill/>
            </v:shape>
            <v:shape style="position:absolute;left:3730;top:3605;width:1791;height:120" coordorigin="3730,3605" coordsize="1791,120" path="m5421,3675l5401,3675,5401,3725,5521,3665,5421,3675xe" filled="t" fillcolor="#000000" stroked="f">
              <v:path arrowok="t"/>
              <v:fill/>
            </v:shape>
            <v:shape style="position:absolute;left:3730;top:3605;width:1791;height:120" coordorigin="3730,3605" coordsize="1791,120" path="m5421,3655l5401,3605,5401,3655,5421,3655xe" filled="t" fillcolor="#000000" stroked="f">
              <v:path arrowok="t"/>
              <v:fill/>
            </v:shape>
            <v:shape style="position:absolute;left:3730;top:3605;width:1791;height:120" coordorigin="3730,3605" coordsize="1791,120" path="m3730,3655l3730,3675,5421,3675,5521,3665,5401,3605,5421,3655,3730,3655xe" filled="t" fillcolor="#000000" stroked="f">
              <v:path arrowok="t"/>
              <v:fill/>
            </v:shape>
            <v:shape style="position:absolute;left:1937;top:6118;width:3437;height:120" coordorigin="1937,6118" coordsize="3437,120" path="m5274,6188l5254,6188,5254,6238,5374,6178,5274,6188xe" filled="t" fillcolor="#000000" stroked="f">
              <v:path arrowok="t"/>
              <v:fill/>
            </v:shape>
            <v:shape style="position:absolute;left:1937;top:6118;width:3437;height:120" coordorigin="1937,6118" coordsize="3437,120" path="m5274,6168l5254,6118,5254,6168,5274,6168xe" filled="t" fillcolor="#000000" stroked="f">
              <v:path arrowok="t"/>
              <v:fill/>
            </v:shape>
            <v:shape style="position:absolute;left:1937;top:6118;width:3437;height:120" coordorigin="1937,6118" coordsize="3437,120" path="m1937,6168l1937,6188,5274,6188,5374,6178,5254,6118,5274,6168,1937,6168xe" filled="t" fillcolor="#000000" stroked="f">
              <v:path arrowok="t"/>
              <v:fill/>
            </v:shape>
            <v:shape style="position:absolute;left:1937;top:11272;width:1833;height:70" coordorigin="1937,11272" coordsize="1833,70" path="m2057,11293l3770,11292,3770,11272,2057,11273,2037,11273,2037,11293,2057,11293xe" filled="t" fillcolor="#000000" stroked="f">
              <v:path arrowok="t"/>
              <v:fill/>
            </v:shape>
            <v:shape style="position:absolute;left:1937;top:11272;width:1833;height:70" coordorigin="1937,11272" coordsize="1833,70" path="m2057,11273l2057,11223,1937,11283,2057,11343,2057,11293,2037,11293,2037,11273,2057,11273xe" filled="t" fillcolor="#000000" stroked="f">
              <v:path arrowok="t"/>
              <v:fill/>
            </v:shape>
            <v:shape style="position:absolute;left:1937;top:8112;width:1791;height:120" coordorigin="1937,8112" coordsize="1791,120" path="m3628,8182l3608,8182,3608,8232,3728,8172,3628,8182xe" filled="t" fillcolor="#000000" stroked="f">
              <v:path arrowok="t"/>
              <v:fill/>
            </v:shape>
            <v:shape style="position:absolute;left:1937;top:8112;width:1791;height:120" coordorigin="1937,8112" coordsize="1791,120" path="m3628,8162l3608,8112,3608,8162,3628,8162xe" filled="t" fillcolor="#000000" stroked="f">
              <v:path arrowok="t"/>
              <v:fill/>
            </v:shape>
            <v:shape style="position:absolute;left:1937;top:8112;width:1791;height:120" coordorigin="1937,8112" coordsize="1791,120" path="m1937,8162l1937,8182,3628,8182,3728,8172,3608,8112,3628,8162,1937,8162xe" filled="t" fillcolor="#000000" stroked="f">
              <v:path arrowok="t"/>
              <v:fill/>
            </v:shape>
            <v:shape style="position:absolute;left:3730;top:10171;width:1646;height:70" coordorigin="3730,10171" coordsize="1646,70" path="m3850,10191l5376,10191,5376,10171,3830,10171,3830,10191,3850,10191xe" filled="t" fillcolor="#000000" stroked="f">
              <v:path arrowok="t"/>
              <v:fill/>
            </v:shape>
            <v:shape style="position:absolute;left:3730;top:10171;width:1646;height:70" coordorigin="3730,10171" coordsize="1646,70" path="m3850,10171l3850,10121,3730,10181,3850,10241,3850,10191,3830,10191,3830,10171,3850,10171xe" filled="t" fillcolor="#000000" stroked="f">
              <v:path arrowok="t"/>
              <v:fill/>
            </v:shape>
            <v:shape style="position:absolute;left:3730;top:9163;width:1791;height:120" coordorigin="3730,9163" coordsize="1791,120" path="m5421,9233l5401,9233,5401,9283,5521,9223,5421,9233xe" filled="t" fillcolor="#000000" stroked="f">
              <v:path arrowok="t"/>
              <v:fill/>
            </v:shape>
            <v:shape style="position:absolute;left:3730;top:9163;width:1791;height:120" coordorigin="3730,9163" coordsize="1791,120" path="m5421,9213l5401,9163,5401,9213,5421,9213xe" filled="t" fillcolor="#000000" stroked="f">
              <v:path arrowok="t"/>
              <v:fill/>
            </v:shape>
            <v:shape style="position:absolute;left:3730;top:9163;width:1791;height:120" coordorigin="3730,9163" coordsize="1791,120" path="m3730,9213l3730,9233,5421,9233,5521,9223,5401,9163,5421,9213,3730,9213xe" filled="t" fillcolor="#000000" stroked="f">
              <v:path arrowok="t"/>
              <v:fill/>
            </v:shape>
            <v:shape style="position:absolute;left:1937;top:7435;width:3437;height:70" coordorigin="1937,7435" coordsize="3437,70" path="m2057,7456l5374,7455,5374,7435,2057,7436,2037,7436,2037,7456,2057,7456xe" filled="t" fillcolor="#000000" stroked="f">
              <v:path arrowok="t"/>
              <v:fill/>
            </v:shape>
            <v:shape style="position:absolute;left:1937;top:7435;width:3437;height:70" coordorigin="1937,7435" coordsize="3437,70" path="m2057,7436l2057,7386,1937,7446,2057,7506,2057,7456,2037,7456,2037,7436,2057,7436xe" filled="t" fillcolor="#000000" stroked="f">
              <v:path arrowok="t"/>
              <v:fill/>
            </v:shape>
            <v:shape style="position:absolute;left:2002;top:12637;width:3437;height:120" coordorigin="2002,12637" coordsize="3437,120" path="m5339,12707l5319,12706,5318,12757,5439,12697,5339,12707xe" filled="t" fillcolor="#000000" stroked="f">
              <v:path arrowok="t"/>
              <v:fill/>
            </v:shape>
            <v:shape style="position:absolute;left:2002;top:12637;width:3437;height:120" coordorigin="2002,12637" coordsize="3437,120" path="m5339,12687l5319,12637,5319,12686,5339,12687xe" filled="t" fillcolor="#000000" stroked="f">
              <v:path arrowok="t"/>
              <v:fill/>
            </v:shape>
            <v:shape style="position:absolute;left:2002;top:12637;width:3437;height:120" coordorigin="2002,12637" coordsize="3437,120" path="m2002,12669l2002,12689,5319,12706,5339,12707,5439,12697,5319,12637,5339,12687,5319,12686,2002,12669xe" filled="t" fillcolor="#000000" stroked="f">
              <v:path arrowok="t"/>
              <v:fill/>
            </v:shape>
            <v:shape style="position:absolute;left:6466;top:1742;width:1440;height:720" coordorigin="6466,1742" coordsize="1440,720" path="m6466,2462l7906,2462,7906,1742,6466,1742,6466,2462xe" filled="f" stroked="t" strokeweight="0.72pt" strokecolor="#000000">
              <v:path arrowok="t"/>
            </v:shape>
            <v:shape style="position:absolute;left:7164;top:2462;width:42;height:14017" coordorigin="7164,2462" coordsize="42,14017" path="m7206,2462l7166,15840e" filled="f" stroked="t" strokeweight="0.72pt" strokecolor="#000000">
              <v:path arrowok="t"/>
            </v:shape>
            <v:shape style="position:absolute;left:7164;top:2462;width:42;height:14017" coordorigin="7164,2462" coordsize="42,14017" path="m7166,15840l7206,2462e" filled="f" stroked="t" strokeweight="0.72pt" strokecolor="#000000">
              <v:path arrowok="t"/>
            </v:shape>
            <v:shape style="position:absolute;left:3730;top:13224;width:3479;height:120" coordorigin="3730,13224" coordsize="3479,120" path="m7109,13294l7089,13294,7089,13344,7209,13284,7109,13294xe" filled="t" fillcolor="#000000" stroked="f">
              <v:path arrowok="t"/>
              <v:fill/>
            </v:shape>
            <v:shape style="position:absolute;left:3730;top:13224;width:3479;height:120" coordorigin="3730,13224" coordsize="3479,120" path="m7109,13274l7089,13224,7089,13274,7109,13274xe" filled="t" fillcolor="#000000" stroked="f">
              <v:path arrowok="t"/>
              <v:fill/>
            </v:shape>
            <v:shape style="position:absolute;left:3730;top:13224;width:3479;height:120" coordorigin="3730,13224" coordsize="3479,120" path="m3730,13274l3730,13294,7109,13294,7209,13284,7089,13224,7109,13274,3730,13274xe" filled="t" fillcolor="#000000" stroked="f">
              <v:path arrowok="t"/>
              <v:fill/>
            </v:shape>
            <v:shape style="position:absolute;left:1937;top:14304;width:5228;height:70" coordorigin="1937,14304" coordsize="5228,70" path="m2057,14324l7165,14324,7165,14304,2037,14304,2037,14324,2057,14324xe" filled="t" fillcolor="#000000" stroked="f">
              <v:path arrowok="t"/>
              <v:fill/>
            </v:shape>
            <v:shape style="position:absolute;left:1937;top:14304;width:5228;height:70" coordorigin="1937,14304" coordsize="5228,70" path="m2057,14304l2057,14254,1937,14314,2057,14374,2057,14324,2037,14324,2037,14304,2057,14304xe" filled="t" fillcolor="#000000" stroked="f">
              <v:path arrowok="t"/>
              <v:fill/>
            </v:shape>
            <v:shape style="position:absolute;left:1937;top:15034;width:5229;height:120" coordorigin="1937,15034" coordsize="5229,120" path="m2037,15104l1937,15095,2057,15154,2057,15104,2037,15104xe" filled="t" fillcolor="#000000" stroked="f">
              <v:path arrowok="t"/>
              <v:fill/>
            </v:shape>
            <v:shape style="position:absolute;left:1937;top:15034;width:5229;height:120" coordorigin="1937,15034" coordsize="5229,120" path="m2037,15084l2057,15084,2057,15034,1937,15095,2037,15104,2057,15104,7166,15087,7166,15067,2057,15084,2037,15084xe" filled="t" fillcolor="#000000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4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804"/>
        <w:ind w:left="623" w:right="3204" w:firstLine="1837"/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  <w:sectPr>
          <w:type w:val="continuous"/>
          <w:pgSz w:w="12240" w:h="15840"/>
          <w:pgMar w:top="1380" w:bottom="280" w:left="1380" w:right="172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45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Tw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2" w:lineRule="exact" w:line="260"/>
        <w:ind w:right="62"/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5"/>
        <w:sectPr>
          <w:pgMar w:header="0" w:footer="0" w:top="1320" w:bottom="280" w:left="1380" w:right="1720"/>
          <w:headerReference w:type="default" r:id="rId18"/>
          <w:pgSz w:w="12240" w:h="15840"/>
          <w:cols w:num="2" w:equalWidth="off">
            <w:col w:w="4159" w:space="1082"/>
            <w:col w:w="3899"/>
          </w:cols>
        </w:sectPr>
      </w:pPr>
      <w:r>
        <w:br w:type="column"/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  <w:sectPr>
          <w:type w:val="continuous"/>
          <w:pgSz w:w="12240" w:h="15840"/>
          <w:pgMar w:top="1380" w:bottom="280" w:left="1380" w:right="172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right="5443" w:firstLine="50"/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58" w:right="5004" w:firstLine="50"/>
        <w:sectPr>
          <w:type w:val="continuous"/>
          <w:pgSz w:w="12240" w:h="15840"/>
          <w:pgMar w:top="1380" w:bottom="280" w:left="1380" w:right="1720"/>
          <w:cols w:num="2" w:equalWidth="off">
            <w:col w:w="1820" w:space="539"/>
            <w:col w:w="6781"/>
          </w:cols>
        </w:sectPr>
      </w:pP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8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495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4" w:lineRule="exact" w:line="160"/>
        <w:sectPr>
          <w:type w:val="continuous"/>
          <w:pgSz w:w="12240" w:h="15840"/>
          <w:pgMar w:top="1380" w:bottom="280" w:left="1380" w:right="1720"/>
        </w:sectPr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63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tLeast" w:line="440"/>
        <w:ind w:left="572" w:right="38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0"/>
        <w:ind w:left="50" w:right="5298" w:firstLine="43"/>
        <w:sectPr>
          <w:type w:val="continuous"/>
          <w:pgSz w:w="12240" w:h="15840"/>
          <w:pgMar w:top="1380" w:bottom="280" w:left="1380" w:right="1720"/>
          <w:cols w:num="2" w:equalWidth="off">
            <w:col w:w="2049" w:space="368"/>
            <w:col w:w="6723"/>
          </w:cols>
        </w:sectPr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67.32pt;margin-top:64.08pt;width:328.32pt;height:727.92pt;mso-position-horizontal-relative:page;mso-position-vertical-relative:page;z-index:-1158" coordorigin="1346,1282" coordsize="6566,14558">
            <v:shape style="position:absolute;left:1354;top:1289;width:1440;height:720" coordorigin="1354,1289" coordsize="1440,720" path="m1354,2009l2794,2009,2794,1289,1354,1289,1354,2009xe" filled="f" stroked="t" strokeweight="0.72pt" strokecolor="#000000">
              <v:path arrowok="t"/>
            </v:shape>
            <v:shape style="position:absolute;left:1937;top:2009;width:0;height:14391" coordorigin="1937,2009" coordsize="0,14391" path="m1937,2009l1937,15840e" filled="f" stroked="t" strokeweight="0.72pt" strokecolor="#000000">
              <v:path arrowok="t"/>
            </v:shape>
            <v:shape style="position:absolute;left:3722;top:4288;width:1833;height:70" coordorigin="3722,4288" coordsize="1833,70" path="m3842,4309l5555,4308,5555,4288,3842,4289,3822,4289,3822,4309,3842,4309xe" filled="t" fillcolor="#000000" stroked="f">
              <v:path arrowok="t"/>
              <v:fill/>
            </v:shape>
            <v:shape style="position:absolute;left:3722;top:4288;width:1833;height:70" coordorigin="3722,4288" coordsize="1833,70" path="m3842,4289l3842,4239,3722,4299,3842,4359,3842,4309,3822,4309,3822,4289,3842,4289xe" filled="t" fillcolor="#000000" stroked="f">
              <v:path arrowok="t"/>
              <v:fill/>
            </v:shape>
            <v:shape style="position:absolute;left:4738;top:1289;width:1440;height:720" coordorigin="4738,1289" coordsize="1440,720" path="m4738,2009l6178,2009,6178,1289,4738,1289,4738,2009xe" filled="f" stroked="t" strokeweight="0.72pt" strokecolor="#000000">
              <v:path arrowok="t"/>
            </v:shape>
            <v:shape style="position:absolute;left:5371;top:2009;width:0;height:14129" coordorigin="5371,2009" coordsize="0,14129" path="m5371,2009l5371,15840e" filled="f" stroked="t" strokeweight="0.72pt" strokecolor="#000000">
              <v:path arrowok="t"/>
            </v:shape>
            <v:shape style="position:absolute;left:3031;top:1289;width:1440;height:720" coordorigin="3031,1289" coordsize="1440,720" path="m3031,2009l4471,2009,4471,1289,3031,1289,3031,2009xe" filled="f" stroked="t" strokeweight="0.72pt" strokecolor="#000000">
              <v:path arrowok="t"/>
            </v:shape>
            <v:shape style="position:absolute;left:3730;top:2009;width:42;height:14129" coordorigin="3730,2009" coordsize="42,14129" path="m3730,2009l3771,15840e" filled="f" stroked="t" strokeweight="0.72pt" strokecolor="#000000">
              <v:path arrowok="t"/>
            </v:shape>
            <v:shape style="position:absolute;left:3730;top:2009;width:42;height:14129" coordorigin="3730,2009" coordsize="42,14129" path="m3771,15840l3730,2009e" filled="f" stroked="t" strokeweight="0.72pt" strokecolor="#000000">
              <v:path arrowok="t"/>
            </v:shape>
            <v:shape style="position:absolute;left:1937;top:2892;width:1791;height:120" coordorigin="1937,2892" coordsize="1791,120" path="m3628,2962l3608,2962,3608,3012,3728,2952,3628,2962xe" filled="t" fillcolor="#000000" stroked="f">
              <v:path arrowok="t"/>
              <v:fill/>
            </v:shape>
            <v:shape style="position:absolute;left:1937;top:2892;width:1791;height:120" coordorigin="1937,2892" coordsize="1791,120" path="m3628,2942l3608,2892,3608,2942,3628,2942xe" filled="t" fillcolor="#000000" stroked="f">
              <v:path arrowok="t"/>
              <v:fill/>
            </v:shape>
            <v:shape style="position:absolute;left:1937;top:2892;width:1791;height:120" coordorigin="1937,2892" coordsize="1791,120" path="m1937,2942l1937,2962,3628,2962,3728,2952,3608,2892,3628,2942,1937,2942xe" filled="t" fillcolor="#000000" stroked="f">
              <v:path arrowok="t"/>
              <v:fill/>
            </v:shape>
            <v:shape style="position:absolute;left:3730;top:3151;width:1791;height:120" coordorigin="3730,3151" coordsize="1791,120" path="m5421,3221l5401,3221,5401,3271,5521,3211,5421,3221xe" filled="t" fillcolor="#000000" stroked="f">
              <v:path arrowok="t"/>
              <v:fill/>
            </v:shape>
            <v:shape style="position:absolute;left:3730;top:3151;width:1791;height:120" coordorigin="3730,3151" coordsize="1791,120" path="m5421,3201l5401,3151,5401,3201,5421,3201xe" filled="t" fillcolor="#000000" stroked="f">
              <v:path arrowok="t"/>
              <v:fill/>
            </v:shape>
            <v:shape style="position:absolute;left:3730;top:3151;width:1791;height:120" coordorigin="3730,3151" coordsize="1791,120" path="m3730,3201l3730,3221,5421,3221,5521,3211,5401,3151,5421,3201,3730,3201xe" filled="t" fillcolor="#000000" stroked="f">
              <v:path arrowok="t"/>
              <v:fill/>
            </v:shape>
            <v:shape style="position:absolute;left:1937;top:5671;width:3437;height:120" coordorigin="1937,5671" coordsize="3437,120" path="m5274,5741l5254,5741,5254,5791,5374,5731,5274,5741xe" filled="t" fillcolor="#000000" stroked="f">
              <v:path arrowok="t"/>
              <v:fill/>
            </v:shape>
            <v:shape style="position:absolute;left:1937;top:5671;width:3437;height:120" coordorigin="1937,5671" coordsize="3437,120" path="m5274,5721l5254,5671,5254,5721,5274,5721xe" filled="t" fillcolor="#000000" stroked="f">
              <v:path arrowok="t"/>
              <v:fill/>
            </v:shape>
            <v:shape style="position:absolute;left:1937;top:5671;width:3437;height:120" coordorigin="1937,5671" coordsize="3437,120" path="m1937,5721l1937,5741,5274,5741,5374,5731,5254,5671,5274,5721,1937,5721xe" filled="t" fillcolor="#000000" stroked="f">
              <v:path arrowok="t"/>
              <v:fill/>
            </v:shape>
            <v:shape style="position:absolute;left:1937;top:10826;width:1833;height:70" coordorigin="1937,10826" coordsize="1833,70" path="m2057,10847l3770,10846,3770,10826,2057,10827,2037,10827,2037,10847,2057,10847xe" filled="t" fillcolor="#000000" stroked="f">
              <v:path arrowok="t"/>
              <v:fill/>
            </v:shape>
            <v:shape style="position:absolute;left:1937;top:10826;width:1833;height:70" coordorigin="1937,10826" coordsize="1833,70" path="m2057,10827l2057,10777,1937,10837,2057,10897,2057,10847,2037,10847,2037,10827,2057,10827xe" filled="t" fillcolor="#000000" stroked="f">
              <v:path arrowok="t"/>
              <v:fill/>
            </v:shape>
            <v:shape style="position:absolute;left:1937;top:7666;width:1791;height:120" coordorigin="1937,7666" coordsize="1791,120" path="m3628,7736l3608,7736,3608,7786,3728,7726,3628,7736xe" filled="t" fillcolor="#000000" stroked="f">
              <v:path arrowok="t"/>
              <v:fill/>
            </v:shape>
            <v:shape style="position:absolute;left:1937;top:7666;width:1791;height:120" coordorigin="1937,7666" coordsize="1791,120" path="m3628,7716l3608,7666,3608,7716,3628,7716xe" filled="t" fillcolor="#000000" stroked="f">
              <v:path arrowok="t"/>
              <v:fill/>
            </v:shape>
            <v:shape style="position:absolute;left:1937;top:7666;width:1791;height:120" coordorigin="1937,7666" coordsize="1791,120" path="m1937,7716l1937,7736,3628,7736,3728,7726,3608,7666,3628,7716,1937,7716xe" filled="t" fillcolor="#000000" stroked="f">
              <v:path arrowok="t"/>
              <v:fill/>
            </v:shape>
            <v:shape style="position:absolute;left:3730;top:9717;width:1646;height:70" coordorigin="3730,9717" coordsize="1646,70" path="m3850,9737l5376,9737,5376,9717,3830,9717,3830,9737,3850,9737xe" filled="t" fillcolor="#000000" stroked="f">
              <v:path arrowok="t"/>
              <v:fill/>
            </v:shape>
            <v:shape style="position:absolute;left:3730;top:9717;width:1646;height:70" coordorigin="3730,9717" coordsize="1646,70" path="m3850,9717l3850,9667,3730,9727,3850,9787,3850,9737,3830,9737,3830,9717,3850,9717xe" filled="t" fillcolor="#000000" stroked="f">
              <v:path arrowok="t"/>
              <v:fill/>
            </v:shape>
            <v:shape style="position:absolute;left:3730;top:8717;width:1791;height:120" coordorigin="3730,8717" coordsize="1791,120" path="m5421,8787l5401,8787,5401,8837,5521,8777,5421,8787xe" filled="t" fillcolor="#000000" stroked="f">
              <v:path arrowok="t"/>
              <v:fill/>
            </v:shape>
            <v:shape style="position:absolute;left:3730;top:8717;width:1791;height:120" coordorigin="3730,8717" coordsize="1791,120" path="m5421,8767l5401,8717,5401,8767,5421,8767xe" filled="t" fillcolor="#000000" stroked="f">
              <v:path arrowok="t"/>
              <v:fill/>
            </v:shape>
            <v:shape style="position:absolute;left:3730;top:8717;width:1791;height:120" coordorigin="3730,8717" coordsize="1791,120" path="m3730,8767l3730,8787,5421,8787,5521,8777,5401,8717,5421,8767,3730,8767xe" filled="t" fillcolor="#000000" stroked="f">
              <v:path arrowok="t"/>
              <v:fill/>
            </v:shape>
            <v:shape style="position:absolute;left:1937;top:6981;width:3437;height:70" coordorigin="1937,6981" coordsize="3437,70" path="m2057,7002l5374,7001,5374,6981,2057,6982,2037,6982,2037,7002,2057,7002xe" filled="t" fillcolor="#000000" stroked="f">
              <v:path arrowok="t"/>
              <v:fill/>
            </v:shape>
            <v:shape style="position:absolute;left:1937;top:6981;width:3437;height:70" coordorigin="1937,6981" coordsize="3437,70" path="m2057,6982l2057,6932,1937,6992,2057,7052,2057,7002,2037,7002,2037,6982,2057,6982xe" filled="t" fillcolor="#000000" stroked="f">
              <v:path arrowok="t"/>
              <v:fill/>
            </v:shape>
            <v:shape style="position:absolute;left:2002;top:12478;width:3437;height:120" coordorigin="2002,12478" coordsize="3437,120" path="m5339,12548l5319,12548,5318,12598,5439,12539,5339,12548xe" filled="t" fillcolor="#000000" stroked="f">
              <v:path arrowok="t"/>
              <v:fill/>
            </v:shape>
            <v:shape style="position:absolute;left:2002;top:12478;width:3437;height:120" coordorigin="2002,12478" coordsize="3437,120" path="m5339,12528l5319,12478,5319,12528,5339,12528xe" filled="t" fillcolor="#000000" stroked="f">
              <v:path arrowok="t"/>
              <v:fill/>
            </v:shape>
            <v:shape style="position:absolute;left:2002;top:12478;width:3437;height:120" coordorigin="2002,12478" coordsize="3437,120" path="m2002,12511l2002,12531,5319,12548,5339,12548,5439,12539,5319,12478,5339,12528,5319,12528,2002,12511xe" filled="t" fillcolor="#000000" stroked="f">
              <v:path arrowok="t"/>
              <v:fill/>
            </v:shape>
            <v:shape style="position:absolute;left:6466;top:1289;width:1440;height:720" coordorigin="6466,1289" coordsize="1440,720" path="m6466,2009l7906,2009,7906,1289,6466,1289,6466,2009xe" filled="f" stroked="t" strokeweight="0.72pt" strokecolor="#000000">
              <v:path arrowok="t"/>
            </v:shape>
            <v:shape style="position:absolute;left:7164;top:2009;width:42;height:14017" coordorigin="7164,2009" coordsize="42,14017" path="m7206,2009l7165,15840e" filled="f" stroked="t" strokeweight="0.72pt" strokecolor="#000000">
              <v:path arrowok="t"/>
            </v:shape>
            <v:shape style="position:absolute;left:7164;top:2009;width:42;height:14017" coordorigin="7164,2009" coordsize="42,14017" path="m7165,15840l7206,2009e" filled="f" stroked="t" strokeweight="0.72pt" strokecolor="#000000">
              <v:path arrowok="t"/>
            </v:shape>
            <v:shape style="position:absolute;left:3730;top:13066;width:3479;height:120" coordorigin="3730,13066" coordsize="3479,120" path="m7109,13136l7089,13136,7089,13186,7209,13126,7109,13136xe" filled="t" fillcolor="#000000" stroked="f">
              <v:path arrowok="t"/>
              <v:fill/>
            </v:shape>
            <v:shape style="position:absolute;left:3730;top:13066;width:3479;height:120" coordorigin="3730,13066" coordsize="3479,120" path="m7109,13116l7089,13066,7089,13116,7109,13116xe" filled="t" fillcolor="#000000" stroked="f">
              <v:path arrowok="t"/>
              <v:fill/>
            </v:shape>
            <v:shape style="position:absolute;left:3730;top:13066;width:3479;height:120" coordorigin="3730,13066" coordsize="3479,120" path="m3730,13116l3730,13136,7109,13136,7209,13126,7089,13066,7109,13116,3730,13116xe" filled="t" fillcolor="#000000" stroked="f">
              <v:path arrowok="t"/>
              <v:fill/>
            </v:shape>
            <v:shape style="position:absolute;left:1937;top:14138;width:5228;height:70" coordorigin="1937,14138" coordsize="5228,70" path="m2057,14158l7165,14158,7165,14138,2037,14138,2037,14158,2057,14158xe" filled="t" fillcolor="#000000" stroked="f">
              <v:path arrowok="t"/>
              <v:fill/>
            </v:shape>
            <v:shape style="position:absolute;left:1937;top:14138;width:5228;height:70" coordorigin="1937,14138" coordsize="5228,70" path="m2057,14138l2057,14088,1937,14148,2057,14208,2057,14158,2037,14158,2037,14138,2057,14138xe" filled="t" fillcolor="#000000" stroked="f">
              <v:path arrowok="t"/>
              <v:fill/>
            </v:shape>
            <v:shape style="position:absolute;left:1937;top:14876;width:5229;height:120" coordorigin="1937,14876" coordsize="5229,120" path="m2037,14946l1937,14936,2057,14996,2057,14946,2037,14946xe" filled="t" fillcolor="#000000" stroked="f">
              <v:path arrowok="t"/>
              <v:fill/>
            </v:shape>
            <v:shape style="position:absolute;left:1937;top:14876;width:5229;height:120" coordorigin="1937,14876" coordsize="5229,120" path="m2037,14926l2057,14926,2057,14876,1937,14936,2037,14946,2057,14946,7166,14928,7166,14908,2057,14926,2037,14926xe" filled="t" fillcolor="#000000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1170" w:right="5403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/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: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804"/>
        <w:ind w:left="623" w:right="3204" w:firstLine="1837"/>
        <w:sectPr>
          <w:type w:val="continuous"/>
          <w:pgSz w:w="12240" w:h="15840"/>
          <w:pgMar w:top="1380" w:bottom="280" w:left="1380" w:right="1720"/>
        </w:sectPr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45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2" w:lineRule="exact" w:line="260"/>
        <w:ind w:right="62"/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5"/>
        <w:sectPr>
          <w:pgMar w:header="0" w:footer="0" w:top="1320" w:bottom="280" w:left="1380" w:right="1720"/>
          <w:headerReference w:type="default" r:id="rId19"/>
          <w:pgSz w:w="12240" w:h="15840"/>
          <w:cols w:num="2" w:equalWidth="off">
            <w:col w:w="4159" w:space="1082"/>
            <w:col w:w="3899"/>
          </w:cols>
        </w:sectPr>
      </w:pPr>
      <w:r>
        <w:br w:type="column"/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  <w:sectPr>
          <w:type w:val="continuous"/>
          <w:pgSz w:w="12240" w:h="15840"/>
          <w:pgMar w:top="1380" w:bottom="280" w:left="1380" w:right="172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right="5443" w:firstLine="50"/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8"/>
      </w:pP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9" w:lineRule="exact" w:line="260"/>
        <w:ind w:left="58"/>
        <w:sectPr>
          <w:type w:val="continuous"/>
          <w:pgSz w:w="12240" w:h="15840"/>
          <w:pgMar w:top="1380" w:bottom="280" w:left="1380" w:right="1720"/>
          <w:cols w:num="2" w:equalWidth="off">
            <w:col w:w="1820" w:space="539"/>
            <w:col w:w="6781"/>
          </w:cols>
        </w:sectPr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8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4954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4" w:lineRule="exact" w:line="160"/>
        <w:sectPr>
          <w:type w:val="continuous"/>
          <w:pgSz w:w="12240" w:h="15840"/>
          <w:pgMar w:top="1380" w:bottom="280" w:left="1380" w:right="1720"/>
        </w:sectPr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63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tLeast" w:line="440"/>
        <w:ind w:left="572" w:right="38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0"/>
        <w:ind w:left="50" w:right="5298" w:firstLine="43"/>
        <w:sectPr>
          <w:type w:val="continuous"/>
          <w:pgSz w:w="12240" w:h="15840"/>
          <w:pgMar w:top="1380" w:bottom="280" w:left="1380" w:right="1720"/>
          <w:cols w:num="2" w:equalWidth="off">
            <w:col w:w="2049" w:space="368"/>
            <w:col w:w="6723"/>
          </w:cols>
        </w:sectPr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pict>
          <v:group style="position:absolute;margin-left:67.32pt;margin-top:64.08pt;width:328.32pt;height:727.92pt;mso-position-horizontal-relative:page;mso-position-vertical-relative:page;z-index:-1157" coordorigin="1346,1282" coordsize="6566,14558">
            <v:shape style="position:absolute;left:1354;top:1289;width:1440;height:720" coordorigin="1354,1289" coordsize="1440,720" path="m1354,2009l2794,2009,2794,1289,1354,1289,1354,2009xe" filled="f" stroked="t" strokeweight="0.72pt" strokecolor="#000000">
              <v:path arrowok="t"/>
            </v:shape>
            <v:shape style="position:absolute;left:1937;top:2009;width:0;height:14391" coordorigin="1937,2009" coordsize="0,14391" path="m1937,2009l1937,15840e" filled="f" stroked="t" strokeweight="0.72pt" strokecolor="#000000">
              <v:path arrowok="t"/>
            </v:shape>
            <v:shape style="position:absolute;left:3722;top:4288;width:1833;height:70" coordorigin="3722,4288" coordsize="1833,70" path="m3842,4309l5555,4308,5555,4288,3842,4289,3822,4289,3822,4309,3842,4309xe" filled="t" fillcolor="#000000" stroked="f">
              <v:path arrowok="t"/>
              <v:fill/>
            </v:shape>
            <v:shape style="position:absolute;left:3722;top:4288;width:1833;height:70" coordorigin="3722,4288" coordsize="1833,70" path="m3842,4289l3842,4239,3722,4299,3842,4359,3842,4309,3822,4309,3822,4289,3842,4289xe" filled="t" fillcolor="#000000" stroked="f">
              <v:path arrowok="t"/>
              <v:fill/>
            </v:shape>
            <v:shape style="position:absolute;left:4738;top:1289;width:1440;height:720" coordorigin="4738,1289" coordsize="1440,720" path="m4738,2009l6178,2009,6178,1289,4738,1289,4738,2009xe" filled="f" stroked="t" strokeweight="0.72pt" strokecolor="#000000">
              <v:path arrowok="t"/>
            </v:shape>
            <v:shape style="position:absolute;left:5371;top:2009;width:0;height:14129" coordorigin="5371,2009" coordsize="0,14129" path="m5371,2009l5371,15840e" filled="f" stroked="t" strokeweight="0.72pt" strokecolor="#000000">
              <v:path arrowok="t"/>
            </v:shape>
            <v:shape style="position:absolute;left:3031;top:1289;width:1440;height:720" coordorigin="3031,1289" coordsize="1440,720" path="m3031,2009l4471,2009,4471,1289,3031,1289,3031,2009xe" filled="f" stroked="t" strokeweight="0.72pt" strokecolor="#000000">
              <v:path arrowok="t"/>
            </v:shape>
            <v:shape style="position:absolute;left:3636;top:2009;width:42;height:14129" coordorigin="3636,2009" coordsize="42,14129" path="m3636,2009l3677,15840e" filled="f" stroked="t" strokeweight="0.72pt" strokecolor="#000000">
              <v:path arrowok="t"/>
            </v:shape>
            <v:shape style="position:absolute;left:3636;top:2009;width:42;height:14129" coordorigin="3636,2009" coordsize="42,14129" path="m3677,15840l3636,2009e" filled="f" stroked="t" strokeweight="0.72pt" strokecolor="#000000">
              <v:path arrowok="t"/>
            </v:shape>
            <v:shape style="position:absolute;left:1937;top:2892;width:1791;height:120" coordorigin="1937,2892" coordsize="1791,120" path="m3628,2962l3608,2962,3608,3012,3728,2952,3628,2962xe" filled="t" fillcolor="#000000" stroked="f">
              <v:path arrowok="t"/>
              <v:fill/>
            </v:shape>
            <v:shape style="position:absolute;left:1937;top:2892;width:1791;height:120" coordorigin="1937,2892" coordsize="1791,120" path="m3628,2942l3608,2892,3608,2942,3628,2942xe" filled="t" fillcolor="#000000" stroked="f">
              <v:path arrowok="t"/>
              <v:fill/>
            </v:shape>
            <v:shape style="position:absolute;left:1937;top:2892;width:1791;height:120" coordorigin="1937,2892" coordsize="1791,120" path="m1937,2942l1937,2962,3628,2962,3728,2952,3608,2892,3628,2942,1937,2942xe" filled="t" fillcolor="#000000" stroked="f">
              <v:path arrowok="t"/>
              <v:fill/>
            </v:shape>
            <v:shape style="position:absolute;left:3730;top:3151;width:1791;height:120" coordorigin="3730,3151" coordsize="1791,120" path="m5421,3221l5401,3221,5401,3271,5521,3211,5421,3221xe" filled="t" fillcolor="#000000" stroked="f">
              <v:path arrowok="t"/>
              <v:fill/>
            </v:shape>
            <v:shape style="position:absolute;left:3730;top:3151;width:1791;height:120" coordorigin="3730,3151" coordsize="1791,120" path="m5421,3201l5401,3151,5401,3201,5421,3201xe" filled="t" fillcolor="#000000" stroked="f">
              <v:path arrowok="t"/>
              <v:fill/>
            </v:shape>
            <v:shape style="position:absolute;left:3730;top:3151;width:1791;height:120" coordorigin="3730,3151" coordsize="1791,120" path="m3730,3201l3730,3221,5421,3221,5521,3211,5401,3151,5421,3201,3730,3201xe" filled="t" fillcolor="#000000" stroked="f">
              <v:path arrowok="t"/>
              <v:fill/>
            </v:shape>
            <v:shape style="position:absolute;left:1937;top:5671;width:3437;height:120" coordorigin="1937,5671" coordsize="3437,120" path="m5274,5741l5254,5741,5254,5791,5374,5731,5274,5741xe" filled="t" fillcolor="#000000" stroked="f">
              <v:path arrowok="t"/>
              <v:fill/>
            </v:shape>
            <v:shape style="position:absolute;left:1937;top:5671;width:3437;height:120" coordorigin="1937,5671" coordsize="3437,120" path="m5274,5721l5254,5671,5254,5721,5274,5721xe" filled="t" fillcolor="#000000" stroked="f">
              <v:path arrowok="t"/>
              <v:fill/>
            </v:shape>
            <v:shape style="position:absolute;left:1937;top:5671;width:3437;height:120" coordorigin="1937,5671" coordsize="3437,120" path="m1937,5721l1937,5741,5274,5741,5374,5731,5254,5671,5274,5721,1937,5721xe" filled="t" fillcolor="#000000" stroked="f">
              <v:path arrowok="t"/>
              <v:fill/>
            </v:shape>
            <v:shape style="position:absolute;left:1937;top:10826;width:1833;height:70" coordorigin="1937,10826" coordsize="1833,70" path="m2057,10847l3770,10846,3770,10826,2057,10827,2037,10827,2037,10847,2057,10847xe" filled="t" fillcolor="#000000" stroked="f">
              <v:path arrowok="t"/>
              <v:fill/>
            </v:shape>
            <v:shape style="position:absolute;left:1937;top:10826;width:1833;height:70" coordorigin="1937,10826" coordsize="1833,70" path="m2057,10827l2057,10777,1937,10837,2057,10897,2057,10847,2037,10847,2037,10827,2057,10827xe" filled="t" fillcolor="#000000" stroked="f">
              <v:path arrowok="t"/>
              <v:fill/>
            </v:shape>
            <v:shape style="position:absolute;left:1937;top:7666;width:1791;height:120" coordorigin="1937,7666" coordsize="1791,120" path="m3628,7736l3608,7736,3608,7786,3728,7726,3628,7736xe" filled="t" fillcolor="#000000" stroked="f">
              <v:path arrowok="t"/>
              <v:fill/>
            </v:shape>
            <v:shape style="position:absolute;left:1937;top:7666;width:1791;height:120" coordorigin="1937,7666" coordsize="1791,120" path="m3628,7716l3608,7666,3608,7716,3628,7716xe" filled="t" fillcolor="#000000" stroked="f">
              <v:path arrowok="t"/>
              <v:fill/>
            </v:shape>
            <v:shape style="position:absolute;left:1937;top:7666;width:1791;height:120" coordorigin="1937,7666" coordsize="1791,120" path="m1937,7716l1937,7736,3628,7736,3728,7726,3608,7666,3628,7716,1937,7716xe" filled="t" fillcolor="#000000" stroked="f">
              <v:path arrowok="t"/>
              <v:fill/>
            </v:shape>
            <v:shape style="position:absolute;left:3730;top:9717;width:1646;height:70" coordorigin="3730,9717" coordsize="1646,70" path="m3850,9737l5376,9737,5376,9717,3830,9717,3830,9737,3850,9737xe" filled="t" fillcolor="#000000" stroked="f">
              <v:path arrowok="t"/>
              <v:fill/>
            </v:shape>
            <v:shape style="position:absolute;left:3730;top:9717;width:1646;height:70" coordorigin="3730,9717" coordsize="1646,70" path="m3850,9717l3850,9667,3730,9727,3850,9787,3850,9737,3830,9737,3830,9717,3850,9717xe" filled="t" fillcolor="#000000" stroked="f">
              <v:path arrowok="t"/>
              <v:fill/>
            </v:shape>
            <v:shape style="position:absolute;left:3730;top:8717;width:1791;height:120" coordorigin="3730,8717" coordsize="1791,120" path="m5421,8787l5401,8787,5401,8837,5521,8777,5421,8787xe" filled="t" fillcolor="#000000" stroked="f">
              <v:path arrowok="t"/>
              <v:fill/>
            </v:shape>
            <v:shape style="position:absolute;left:3730;top:8717;width:1791;height:120" coordorigin="3730,8717" coordsize="1791,120" path="m5421,8767l5401,8717,5401,8767,5421,8767xe" filled="t" fillcolor="#000000" stroked="f">
              <v:path arrowok="t"/>
              <v:fill/>
            </v:shape>
            <v:shape style="position:absolute;left:3730;top:8717;width:1791;height:120" coordorigin="3730,8717" coordsize="1791,120" path="m3730,8767l3730,8787,5421,8787,5521,8777,5401,8717,5421,8767,3730,8767xe" filled="t" fillcolor="#000000" stroked="f">
              <v:path arrowok="t"/>
              <v:fill/>
            </v:shape>
            <v:shape style="position:absolute;left:1937;top:6981;width:3437;height:70" coordorigin="1937,6981" coordsize="3437,70" path="m2057,7002l5374,7001,5374,6981,2057,6982,2037,6982,2037,7002,2057,7002xe" filled="t" fillcolor="#000000" stroked="f">
              <v:path arrowok="t"/>
              <v:fill/>
            </v:shape>
            <v:shape style="position:absolute;left:1937;top:6981;width:3437;height:70" coordorigin="1937,6981" coordsize="3437,70" path="m2057,6982l2057,6932,1937,6992,2057,7052,2057,7002,2037,7002,2037,6982,2057,6982xe" filled="t" fillcolor="#000000" stroked="f">
              <v:path arrowok="t"/>
              <v:fill/>
            </v:shape>
            <v:shape style="position:absolute;left:2002;top:12190;width:3437;height:120" coordorigin="2002,12190" coordsize="3437,120" path="m5339,12260l5319,12260,5318,12310,5439,12251,5339,12260xe" filled="t" fillcolor="#000000" stroked="f">
              <v:path arrowok="t"/>
              <v:fill/>
            </v:shape>
            <v:shape style="position:absolute;left:2002;top:12190;width:3437;height:120" coordorigin="2002,12190" coordsize="3437,120" path="m5339,12240l5319,12190,5319,12240,5339,12240xe" filled="t" fillcolor="#000000" stroked="f">
              <v:path arrowok="t"/>
              <v:fill/>
            </v:shape>
            <v:shape style="position:absolute;left:2002;top:12190;width:3437;height:120" coordorigin="2002,12190" coordsize="3437,120" path="m2002,12223l2002,12243,5319,12260,5339,12260,5439,12251,5319,12190,5339,12240,5319,12240,2002,12223xe" filled="t" fillcolor="#000000" stroked="f">
              <v:path arrowok="t"/>
              <v:fill/>
            </v:shape>
            <v:shape style="position:absolute;left:6466;top:1289;width:1440;height:720" coordorigin="6466,1289" coordsize="1440,720" path="m6466,2009l7906,2009,7906,1289,6466,1289,6466,2009xe" filled="f" stroked="t" strokeweight="0.72pt" strokecolor="#000000">
              <v:path arrowok="t"/>
            </v:shape>
            <v:shape style="position:absolute;left:7164;top:2009;width:42;height:14017" coordorigin="7164,2009" coordsize="42,14017" path="m7206,2009l7165,15840e" filled="f" stroked="t" strokeweight="0.72pt" strokecolor="#000000">
              <v:path arrowok="t"/>
            </v:shape>
            <v:shape style="position:absolute;left:7164;top:2009;width:42;height:14017" coordorigin="7164,2009" coordsize="42,14017" path="m7165,15840l7206,2009e" filled="f" stroked="t" strokeweight="0.72pt" strokecolor="#000000">
              <v:path arrowok="t"/>
            </v:shape>
            <v:shape style="position:absolute;left:3730;top:12778;width:3479;height:120" coordorigin="3730,12778" coordsize="3479,120" path="m7109,12848l7089,12848,7089,12898,7209,12838,7109,12848xe" filled="t" fillcolor="#000000" stroked="f">
              <v:path arrowok="t"/>
              <v:fill/>
            </v:shape>
            <v:shape style="position:absolute;left:3730;top:12778;width:3479;height:120" coordorigin="3730,12778" coordsize="3479,120" path="m7109,12828l7089,12778,7089,12828,7109,12828xe" filled="t" fillcolor="#000000" stroked="f">
              <v:path arrowok="t"/>
              <v:fill/>
            </v:shape>
            <v:shape style="position:absolute;left:3730;top:12778;width:3479;height:120" coordorigin="3730,12778" coordsize="3479,120" path="m3730,12828l3730,12848,7109,12848,7209,12838,7089,12778,7109,12828,3730,12828xe" filled="t" fillcolor="#000000" stroked="f">
              <v:path arrowok="t"/>
              <v:fill/>
            </v:shape>
            <v:shape style="position:absolute;left:1937;top:13850;width:5228;height:70" coordorigin="1937,13850" coordsize="5228,70" path="m2057,13870l7165,13870,7165,13850,2037,13850,2037,13870,2057,13870xe" filled="t" fillcolor="#000000" stroked="f">
              <v:path arrowok="t"/>
              <v:fill/>
            </v:shape>
            <v:shape style="position:absolute;left:1937;top:13850;width:5228;height:70" coordorigin="1937,13850" coordsize="5228,70" path="m2057,13850l2057,13800,1937,13860,2057,13920,2057,13870,2037,13870,2037,13850,2057,13850xe" filled="t" fillcolor="#000000" stroked="f">
              <v:path arrowok="t"/>
              <v:fill/>
            </v:shape>
            <v:shape style="position:absolute;left:1937;top:14588;width:5229;height:120" coordorigin="1937,14588" coordsize="5229,120" path="m2037,14658l1937,14648,2057,14708,2057,14658,2037,14658xe" filled="t" fillcolor="#000000" stroked="f">
              <v:path arrowok="t"/>
              <v:fill/>
            </v:shape>
            <v:shape style="position:absolute;left:1937;top:14588;width:5229;height:120" coordorigin="1937,14588" coordsize="5229,120" path="m2037,14638l2057,14638,2057,14588,1937,14648,2037,14658,2057,14658,7166,14640,7166,14620,2057,14638,2037,14638xe" filled="t" fillcolor="#000000" stroked="f">
              <v:path arrowok="t"/>
              <v:fill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0"/>
        <w:ind w:left="1574"/>
      </w:pP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: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804"/>
        <w:ind w:left="623" w:right="3204" w:firstLine="1837"/>
        <w:sectPr>
          <w:type w:val="continuous"/>
          <w:pgSz w:w="12240" w:h="15840"/>
          <w:pgMar w:top="1380" w:bottom="280" w:left="1380" w:right="1720"/>
        </w:sectPr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45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2" w:lineRule="exact" w:line="260"/>
        <w:ind w:right="62"/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5"/>
        <w:sectPr>
          <w:pgMar w:header="0" w:footer="0" w:top="1320" w:bottom="280" w:left="1380" w:right="1720"/>
          <w:headerReference w:type="default" r:id="rId20"/>
          <w:pgSz w:w="12240" w:h="15840"/>
          <w:cols w:num="2" w:equalWidth="off">
            <w:col w:w="4159" w:space="1082"/>
            <w:col w:w="3899"/>
          </w:cols>
        </w:sectPr>
      </w:pPr>
      <w:r>
        <w:br w:type="column"/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  <w:sectPr>
          <w:type w:val="continuous"/>
          <w:pgSz w:w="12240" w:h="15840"/>
          <w:pgMar w:top="1380" w:bottom="280" w:left="1380" w:right="172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right="5443" w:firstLine="50"/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108"/>
        <w:sectPr>
          <w:type w:val="continuous"/>
          <w:pgSz w:w="12240" w:h="15840"/>
          <w:pgMar w:top="1380" w:bottom="280" w:left="1380" w:right="1720"/>
          <w:cols w:num="2" w:equalWidth="off">
            <w:col w:w="1820" w:space="539"/>
            <w:col w:w="6781"/>
          </w:cols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2417" w:right="5004" w:firstLine="50"/>
      </w:pP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8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left="623" w:right="495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lineRule="exact" w:line="160"/>
        <w:sectPr>
          <w:type w:val="continuous"/>
          <w:pgSz w:w="12240" w:h="15840"/>
          <w:pgMar w:top="1380" w:bottom="280" w:left="1380" w:right="1720"/>
        </w:sectPr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tLeast" w:line="440"/>
        <w:ind w:left="572" w:right="38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50" w:right="5298" w:firstLine="43"/>
        <w:sectPr>
          <w:type w:val="continuous"/>
          <w:pgSz w:w="12240" w:h="15840"/>
          <w:pgMar w:top="1380" w:bottom="280" w:left="1380" w:right="1720"/>
          <w:cols w:num="2" w:equalWidth="off">
            <w:col w:w="2049" w:space="368"/>
            <w:col w:w="6723"/>
          </w:cols>
        </w:sectPr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pict>
          <v:group style="position:absolute;margin-left:67.32pt;margin-top:64.08pt;width:328.32pt;height:727.92pt;mso-position-horizontal-relative:page;mso-position-vertical-relative:page;z-index:-1156" coordorigin="1346,1282" coordsize="6566,14558">
            <v:shape style="position:absolute;left:1354;top:1289;width:1440;height:720" coordorigin="1354,1289" coordsize="1440,720" path="m1354,2009l2794,2009,2794,1289,1354,1289,1354,2009xe" filled="f" stroked="t" strokeweight="0.72pt" strokecolor="#000000">
              <v:path arrowok="t"/>
            </v:shape>
            <v:shape style="position:absolute;left:1937;top:2009;width:0;height:14391" coordorigin="1937,2009" coordsize="0,14391" path="m1937,2009l1937,15840e" filled="f" stroked="t" strokeweight="0.72pt" strokecolor="#000000">
              <v:path arrowok="t"/>
            </v:shape>
            <v:shape style="position:absolute;left:3722;top:4288;width:1833;height:70" coordorigin="3722,4288" coordsize="1833,70" path="m3842,4309l5555,4308,5555,4288,3842,4289,3822,4289,3822,4309,3842,4309xe" filled="t" fillcolor="#000000" stroked="f">
              <v:path arrowok="t"/>
              <v:fill/>
            </v:shape>
            <v:shape style="position:absolute;left:3722;top:4288;width:1833;height:70" coordorigin="3722,4288" coordsize="1833,70" path="m3842,4289l3842,4239,3722,4299,3842,4359,3842,4309,3822,4309,3822,4289,3842,4289xe" filled="t" fillcolor="#000000" stroked="f">
              <v:path arrowok="t"/>
              <v:fill/>
            </v:shape>
            <v:shape style="position:absolute;left:4738;top:1289;width:1440;height:720" coordorigin="4738,1289" coordsize="1440,720" path="m4738,2009l6178,2009,6178,1289,4738,1289,4738,2009xe" filled="f" stroked="t" strokeweight="0.72pt" strokecolor="#000000">
              <v:path arrowok="t"/>
            </v:shape>
            <v:shape style="position:absolute;left:5371;top:2009;width:0;height:14129" coordorigin="5371,2009" coordsize="0,14129" path="m5371,2009l5371,15840e" filled="f" stroked="t" strokeweight="0.72pt" strokecolor="#000000">
              <v:path arrowok="t"/>
            </v:shape>
            <v:shape style="position:absolute;left:3031;top:1289;width:1440;height:720" coordorigin="3031,1289" coordsize="1440,720" path="m3031,2009l4471,2009,4471,1289,3031,1289,3031,2009xe" filled="f" stroked="t" strokeweight="0.72pt" strokecolor="#000000">
              <v:path arrowok="t"/>
            </v:shape>
            <v:shape style="position:absolute;left:3730;top:2009;width:42;height:14129" coordorigin="3730,2009" coordsize="42,14129" path="m3730,2009l3771,15840e" filled="f" stroked="t" strokeweight="0.72pt" strokecolor="#000000">
              <v:path arrowok="t"/>
            </v:shape>
            <v:shape style="position:absolute;left:3730;top:2009;width:42;height:14129" coordorigin="3730,2009" coordsize="42,14129" path="m3771,15840l3730,2009e" filled="f" stroked="t" strokeweight="0.72pt" strokecolor="#000000">
              <v:path arrowok="t"/>
            </v:shape>
            <v:shape style="position:absolute;left:1937;top:2892;width:1791;height:120" coordorigin="1937,2892" coordsize="1791,120" path="m3628,2962l3608,2962,3608,3012,3728,2952,3628,2962xe" filled="t" fillcolor="#000000" stroked="f">
              <v:path arrowok="t"/>
              <v:fill/>
            </v:shape>
            <v:shape style="position:absolute;left:1937;top:2892;width:1791;height:120" coordorigin="1937,2892" coordsize="1791,120" path="m3628,2942l3608,2892,3608,2942,3628,2942xe" filled="t" fillcolor="#000000" stroked="f">
              <v:path arrowok="t"/>
              <v:fill/>
            </v:shape>
            <v:shape style="position:absolute;left:1937;top:2892;width:1791;height:120" coordorigin="1937,2892" coordsize="1791,120" path="m1937,2942l1937,2962,3628,2962,3728,2952,3608,2892,3628,2942,1937,2942xe" filled="t" fillcolor="#000000" stroked="f">
              <v:path arrowok="t"/>
              <v:fill/>
            </v:shape>
            <v:shape style="position:absolute;left:3730;top:3151;width:1791;height:120" coordorigin="3730,3151" coordsize="1791,120" path="m5421,3221l5401,3221,5401,3271,5521,3211,5421,3221xe" filled="t" fillcolor="#000000" stroked="f">
              <v:path arrowok="t"/>
              <v:fill/>
            </v:shape>
            <v:shape style="position:absolute;left:3730;top:3151;width:1791;height:120" coordorigin="3730,3151" coordsize="1791,120" path="m5421,3201l5401,3151,5401,3201,5421,3201xe" filled="t" fillcolor="#000000" stroked="f">
              <v:path arrowok="t"/>
              <v:fill/>
            </v:shape>
            <v:shape style="position:absolute;left:3730;top:3151;width:1791;height:120" coordorigin="3730,3151" coordsize="1791,120" path="m3730,3201l3730,3221,5421,3221,5521,3211,5401,3151,5421,3201,3730,3201xe" filled="t" fillcolor="#000000" stroked="f">
              <v:path arrowok="t"/>
              <v:fill/>
            </v:shape>
            <v:shape style="position:absolute;left:1937;top:5218;width:3437;height:120" coordorigin="1937,5218" coordsize="3437,120" path="m5274,5288l5254,5288,5254,5338,5374,5278,5274,5288xe" filled="t" fillcolor="#000000" stroked="f">
              <v:path arrowok="t"/>
              <v:fill/>
            </v:shape>
            <v:shape style="position:absolute;left:1937;top:5218;width:3437;height:120" coordorigin="1937,5218" coordsize="3437,120" path="m5274,5268l5254,5218,5254,5268,5274,5268xe" filled="t" fillcolor="#000000" stroked="f">
              <v:path arrowok="t"/>
              <v:fill/>
            </v:shape>
            <v:shape style="position:absolute;left:1937;top:5218;width:3437;height:120" coordorigin="1937,5218" coordsize="3437,120" path="m1937,5268l1937,5288,5274,5288,5374,5278,5254,5218,5274,5268,1937,5268xe" filled="t" fillcolor="#000000" stroked="f">
              <v:path arrowok="t"/>
              <v:fill/>
            </v:shape>
            <v:shape style="position:absolute;left:1937;top:10372;width:1833;height:70" coordorigin="1937,10372" coordsize="1833,70" path="m2057,10393l3770,10392,3770,10372,2057,10373,2037,10373,2037,10393,2057,10393xe" filled="t" fillcolor="#000000" stroked="f">
              <v:path arrowok="t"/>
              <v:fill/>
            </v:shape>
            <v:shape style="position:absolute;left:1937;top:10372;width:1833;height:70" coordorigin="1937,10372" coordsize="1833,70" path="m2057,10373l2057,10323,1937,10383,2057,10443,2057,10393,2037,10393,2037,10373,2057,10373xe" filled="t" fillcolor="#000000" stroked="f">
              <v:path arrowok="t"/>
              <v:fill/>
            </v:shape>
            <v:shape style="position:absolute;left:1937;top:7212;width:1791;height:120" coordorigin="1937,7212" coordsize="1791,120" path="m3628,7282l3608,7282,3608,7332,3728,7272,3628,7282xe" filled="t" fillcolor="#000000" stroked="f">
              <v:path arrowok="t"/>
              <v:fill/>
            </v:shape>
            <v:shape style="position:absolute;left:1937;top:7212;width:1791;height:120" coordorigin="1937,7212" coordsize="1791,120" path="m3628,7262l3608,7212,3608,7262,3628,7262xe" filled="t" fillcolor="#000000" stroked="f">
              <v:path arrowok="t"/>
              <v:fill/>
            </v:shape>
            <v:shape style="position:absolute;left:1937;top:7212;width:1791;height:120" coordorigin="1937,7212" coordsize="1791,120" path="m1937,7262l1937,7282,3628,7282,3728,7272,3608,7212,3628,7262,1937,7262xe" filled="t" fillcolor="#000000" stroked="f">
              <v:path arrowok="t"/>
              <v:fill/>
            </v:shape>
            <v:shape style="position:absolute;left:3730;top:9271;width:1646;height:70" coordorigin="3730,9271" coordsize="1646,70" path="m3850,9291l5376,9291,5376,9271,3830,9271,3830,9291,3850,9291xe" filled="t" fillcolor="#000000" stroked="f">
              <v:path arrowok="t"/>
              <v:fill/>
            </v:shape>
            <v:shape style="position:absolute;left:3730;top:9271;width:1646;height:70" coordorigin="3730,9271" coordsize="1646,70" path="m3850,9271l3850,9221,3730,9281,3850,9341,3850,9291,3830,9291,3830,9271,3850,9271xe" filled="t" fillcolor="#000000" stroked="f">
              <v:path arrowok="t"/>
              <v:fill/>
            </v:shape>
            <v:shape style="position:absolute;left:3730;top:8263;width:1791;height:120" coordorigin="3730,8263" coordsize="1791,120" path="m5421,8333l5401,8333,5401,8383,5521,8323,5421,8333xe" filled="t" fillcolor="#000000" stroked="f">
              <v:path arrowok="t"/>
              <v:fill/>
            </v:shape>
            <v:shape style="position:absolute;left:3730;top:8263;width:1791;height:120" coordorigin="3730,8263" coordsize="1791,120" path="m5421,8313l5401,8263,5401,8313,5421,8313xe" filled="t" fillcolor="#000000" stroked="f">
              <v:path arrowok="t"/>
              <v:fill/>
            </v:shape>
            <v:shape style="position:absolute;left:3730;top:8263;width:1791;height:120" coordorigin="3730,8263" coordsize="1791,120" path="m3730,8313l3730,8333,5421,8333,5521,8323,5401,8263,5421,8313,3730,8313xe" filled="t" fillcolor="#000000" stroked="f">
              <v:path arrowok="t"/>
              <v:fill/>
            </v:shape>
            <v:shape style="position:absolute;left:1937;top:6535;width:3437;height:70" coordorigin="1937,6535" coordsize="3437,70" path="m2057,6556l5374,6555,5374,6535,2057,6536,2037,6536,2037,6556,2057,6556xe" filled="t" fillcolor="#000000" stroked="f">
              <v:path arrowok="t"/>
              <v:fill/>
            </v:shape>
            <v:shape style="position:absolute;left:1937;top:6535;width:3437;height:70" coordorigin="1937,6535" coordsize="3437,70" path="m2057,6536l2057,6486,1937,6546,2057,6606,2057,6556,2037,6556,2037,6536,2057,6536xe" filled="t" fillcolor="#000000" stroked="f">
              <v:path arrowok="t"/>
              <v:fill/>
            </v:shape>
            <v:shape style="position:absolute;left:2002;top:12320;width:3437;height:120" coordorigin="2002,12320" coordsize="3437,120" path="m5339,12390l5319,12390,5318,12440,5439,12380,5339,12390xe" filled="t" fillcolor="#000000" stroked="f">
              <v:path arrowok="t"/>
              <v:fill/>
            </v:shape>
            <v:shape style="position:absolute;left:2002;top:12320;width:3437;height:120" coordorigin="2002,12320" coordsize="3437,120" path="m5339,12370l5319,12320,5319,12370,5339,12370xe" filled="t" fillcolor="#000000" stroked="f">
              <v:path arrowok="t"/>
              <v:fill/>
            </v:shape>
            <v:shape style="position:absolute;left:2002;top:12320;width:3437;height:120" coordorigin="2002,12320" coordsize="3437,120" path="m2002,12352l2002,12372,5319,12390,5339,12390,5439,12380,5319,12320,5339,12370,5319,12370,2002,12352xe" filled="t" fillcolor="#000000" stroked="f">
              <v:path arrowok="t"/>
              <v:fill/>
            </v:shape>
            <v:shape style="position:absolute;left:6466;top:1289;width:1440;height:720" coordorigin="6466,1289" coordsize="1440,720" path="m6466,2009l7906,2009,7906,1289,6466,1289,6466,2009xe" filled="f" stroked="t" strokeweight="0.72pt" strokecolor="#000000">
              <v:path arrowok="t"/>
            </v:shape>
            <v:shape style="position:absolute;left:7164;top:2009;width:42;height:14017" coordorigin="7164,2009" coordsize="42,14017" path="m7206,2009l7165,15840e" filled="f" stroked="t" strokeweight="0.72pt" strokecolor="#000000">
              <v:path arrowok="t"/>
            </v:shape>
            <v:shape style="position:absolute;left:7164;top:2009;width:42;height:14017" coordorigin="7164,2009" coordsize="42,14017" path="m7165,15840l7206,2009e" filled="f" stroked="t" strokeweight="0.72pt" strokecolor="#000000">
              <v:path arrowok="t"/>
            </v:shape>
            <v:shape style="position:absolute;left:3730;top:12907;width:3479;height:120" coordorigin="3730,12907" coordsize="3479,120" path="m7109,12977l7089,12977,7089,13027,7209,12967,7109,12977xe" filled="t" fillcolor="#000000" stroked="f">
              <v:path arrowok="t"/>
              <v:fill/>
            </v:shape>
            <v:shape style="position:absolute;left:3730;top:12907;width:3479;height:120" coordorigin="3730,12907" coordsize="3479,120" path="m7109,12957l7089,12907,7089,12957,7109,12957xe" filled="t" fillcolor="#000000" stroked="f">
              <v:path arrowok="t"/>
              <v:fill/>
            </v:shape>
            <v:shape style="position:absolute;left:3730;top:12907;width:3479;height:120" coordorigin="3730,12907" coordsize="3479,120" path="m3730,12957l3730,12977,7109,12977,7209,12967,7089,12907,7109,12957,3730,12957xe" filled="t" fillcolor="#000000" stroked="f">
              <v:path arrowok="t"/>
              <v:fill/>
            </v:shape>
            <v:shape style="position:absolute;left:1937;top:13980;width:5228;height:70" coordorigin="1937,13980" coordsize="5228,70" path="m2057,14000l7165,14000,7165,13980,2037,13980,2037,14000,2057,14000xe" filled="t" fillcolor="#000000" stroked="f">
              <v:path arrowok="t"/>
              <v:fill/>
            </v:shape>
            <v:shape style="position:absolute;left:1937;top:13980;width:5228;height:70" coordorigin="1937,13980" coordsize="5228,70" path="m2057,13980l2057,13930,1937,13990,2057,14050,2057,14000,2037,14000,2037,13980,2057,13980xe" filled="t" fillcolor="#000000" stroked="f">
              <v:path arrowok="t"/>
              <v:fill/>
            </v:shape>
            <v:shape style="position:absolute;left:1937;top:14718;width:5229;height:120" coordorigin="1937,14718" coordsize="5229,120" path="m2037,14788l1937,14778,2057,14838,2057,14788,2037,14788xe" filled="t" fillcolor="#000000" stroked="f">
              <v:path arrowok="t"/>
              <v:fill/>
            </v:shape>
            <v:shape style="position:absolute;left:1937;top:14718;width:5229;height:120" coordorigin="1937,14718" coordsize="5229,120" path="m2037,14768l2057,14768,2057,14718,1937,14778,2037,14788,2057,14788,7166,14770,7166,14750,2057,14768,2037,14768xe" filled="t" fillcolor="#000000" stroked="f">
              <v:path arrowok="t"/>
              <v:fill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925" w:right="6354" w:hanging="30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804"/>
        <w:ind w:left="623" w:right="3204" w:firstLine="1837"/>
        <w:sectPr>
          <w:type w:val="continuous"/>
          <w:pgSz w:w="12240" w:h="15840"/>
          <w:pgMar w:top="1380" w:bottom="280" w:left="1380" w:right="1720"/>
        </w:sectPr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45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2" w:lineRule="exact" w:line="260"/>
        <w:ind w:right="62"/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5"/>
        <w:sectPr>
          <w:pgMar w:header="0" w:footer="0" w:top="1320" w:bottom="280" w:left="1380" w:right="1720"/>
          <w:headerReference w:type="default" r:id="rId21"/>
          <w:pgSz w:w="12240" w:h="15840"/>
          <w:cols w:num="2" w:equalWidth="off">
            <w:col w:w="4159" w:space="1082"/>
            <w:col w:w="3899"/>
          </w:cols>
        </w:sectPr>
      </w:pPr>
      <w:r>
        <w:br w:type="column"/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  <w:sectPr>
          <w:type w:val="continuous"/>
          <w:pgSz w:w="12240" w:h="15840"/>
          <w:pgMar w:top="1380" w:bottom="280" w:left="1380" w:right="172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right="5443" w:firstLine="50"/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108"/>
        <w:sectPr>
          <w:type w:val="continuous"/>
          <w:pgSz w:w="12240" w:h="15840"/>
          <w:pgMar w:top="1380" w:bottom="280" w:left="1380" w:right="1720"/>
          <w:cols w:num="2" w:equalWidth="off">
            <w:col w:w="1820" w:space="539"/>
            <w:col w:w="6781"/>
          </w:cols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2417" w:right="5004" w:firstLine="50"/>
      </w:pP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8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left="623" w:right="495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lineRule="exact" w:line="160"/>
        <w:sectPr>
          <w:type w:val="continuous"/>
          <w:pgSz w:w="12240" w:h="15840"/>
          <w:pgMar w:top="1380" w:bottom="280" w:left="1380" w:right="1720"/>
        </w:sectPr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tLeast" w:line="440"/>
        <w:ind w:left="572" w:right="38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50" w:right="5298" w:firstLine="43"/>
        <w:sectPr>
          <w:type w:val="continuous"/>
          <w:pgSz w:w="12240" w:h="15840"/>
          <w:pgMar w:top="1380" w:bottom="280" w:left="1380" w:right="1720"/>
          <w:cols w:num="2" w:equalWidth="off">
            <w:col w:w="2049" w:space="368"/>
            <w:col w:w="6723"/>
          </w:cols>
        </w:sectPr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pict>
          <v:group style="position:absolute;margin-left:67.32pt;margin-top:64.08pt;width:328.32pt;height:727.92pt;mso-position-horizontal-relative:page;mso-position-vertical-relative:page;z-index:-1155" coordorigin="1346,1282" coordsize="6566,14558">
            <v:shape style="position:absolute;left:1354;top:1289;width:1440;height:720" coordorigin="1354,1289" coordsize="1440,720" path="m1354,2009l2794,2009,2794,1289,1354,1289,1354,2009xe" filled="f" stroked="t" strokeweight="0.72pt" strokecolor="#000000">
              <v:path arrowok="t"/>
            </v:shape>
            <v:shape style="position:absolute;left:1937;top:2009;width:0;height:14391" coordorigin="1937,2009" coordsize="0,14391" path="m1937,2009l1937,15840e" filled="f" stroked="t" strokeweight="0.72pt" strokecolor="#000000">
              <v:path arrowok="t"/>
            </v:shape>
            <v:shape style="position:absolute;left:3722;top:4288;width:1833;height:70" coordorigin="3722,4288" coordsize="1833,70" path="m3842,4309l5555,4308,5555,4288,3842,4289,3822,4289,3822,4309,3842,4309xe" filled="t" fillcolor="#000000" stroked="f">
              <v:path arrowok="t"/>
              <v:fill/>
            </v:shape>
            <v:shape style="position:absolute;left:3722;top:4288;width:1833;height:70" coordorigin="3722,4288" coordsize="1833,70" path="m3842,4289l3842,4239,3722,4299,3842,4359,3842,4309,3822,4309,3822,4289,3842,4289xe" filled="t" fillcolor="#000000" stroked="f">
              <v:path arrowok="t"/>
              <v:fill/>
            </v:shape>
            <v:shape style="position:absolute;left:4738;top:1289;width:1440;height:720" coordorigin="4738,1289" coordsize="1440,720" path="m4738,2009l6178,2009,6178,1289,4738,1289,4738,2009xe" filled="f" stroked="t" strokeweight="0.72pt" strokecolor="#000000">
              <v:path arrowok="t"/>
            </v:shape>
            <v:shape style="position:absolute;left:5371;top:2009;width:0;height:14129" coordorigin="5371,2009" coordsize="0,14129" path="m5371,2009l5371,15840e" filled="f" stroked="t" strokeweight="0.72pt" strokecolor="#000000">
              <v:path arrowok="t"/>
            </v:shape>
            <v:shape style="position:absolute;left:3031;top:1289;width:1440;height:720" coordorigin="3031,1289" coordsize="1440,720" path="m3031,2009l4471,2009,4471,1289,3031,1289,3031,2009xe" filled="f" stroked="t" strokeweight="0.72pt" strokecolor="#000000">
              <v:path arrowok="t"/>
            </v:shape>
            <v:shape style="position:absolute;left:3636;top:2009;width:42;height:14129" coordorigin="3636,2009" coordsize="42,14129" path="m3636,2009l3677,15840e" filled="f" stroked="t" strokeweight="0.72pt" strokecolor="#000000">
              <v:path arrowok="t"/>
            </v:shape>
            <v:shape style="position:absolute;left:3636;top:2009;width:42;height:14129" coordorigin="3636,2009" coordsize="42,14129" path="m3677,15840l3636,2009e" filled="f" stroked="t" strokeweight="0.72pt" strokecolor="#000000">
              <v:path arrowok="t"/>
            </v:shape>
            <v:shape style="position:absolute;left:1937;top:2892;width:1791;height:120" coordorigin="1937,2892" coordsize="1791,120" path="m3628,2962l3608,2962,3608,3012,3728,2952,3628,2962xe" filled="t" fillcolor="#000000" stroked="f">
              <v:path arrowok="t"/>
              <v:fill/>
            </v:shape>
            <v:shape style="position:absolute;left:1937;top:2892;width:1791;height:120" coordorigin="1937,2892" coordsize="1791,120" path="m3628,2942l3608,2892,3608,2942,3628,2942xe" filled="t" fillcolor="#000000" stroked="f">
              <v:path arrowok="t"/>
              <v:fill/>
            </v:shape>
            <v:shape style="position:absolute;left:1937;top:2892;width:1791;height:120" coordorigin="1937,2892" coordsize="1791,120" path="m1937,2942l1937,2962,3628,2962,3728,2952,3608,2892,3628,2942,1937,2942xe" filled="t" fillcolor="#000000" stroked="f">
              <v:path arrowok="t"/>
              <v:fill/>
            </v:shape>
            <v:shape style="position:absolute;left:3730;top:3151;width:1791;height:120" coordorigin="3730,3151" coordsize="1791,120" path="m5421,3221l5401,3221,5401,3271,5521,3211,5421,3221xe" filled="t" fillcolor="#000000" stroked="f">
              <v:path arrowok="t"/>
              <v:fill/>
            </v:shape>
            <v:shape style="position:absolute;left:3730;top:3151;width:1791;height:120" coordorigin="3730,3151" coordsize="1791,120" path="m5421,3201l5401,3151,5401,3201,5421,3201xe" filled="t" fillcolor="#000000" stroked="f">
              <v:path arrowok="t"/>
              <v:fill/>
            </v:shape>
            <v:shape style="position:absolute;left:3730;top:3151;width:1791;height:120" coordorigin="3730,3151" coordsize="1791,120" path="m3730,3201l3730,3221,5421,3221,5521,3211,5401,3151,5421,3201,3730,3201xe" filled="t" fillcolor="#000000" stroked="f">
              <v:path arrowok="t"/>
              <v:fill/>
            </v:shape>
            <v:shape style="position:absolute;left:1937;top:5218;width:3437;height:120" coordorigin="1937,5218" coordsize="3437,120" path="m5274,5288l5254,5288,5254,5338,5374,5278,5274,5288xe" filled="t" fillcolor="#000000" stroked="f">
              <v:path arrowok="t"/>
              <v:fill/>
            </v:shape>
            <v:shape style="position:absolute;left:1937;top:5218;width:3437;height:120" coordorigin="1937,5218" coordsize="3437,120" path="m5274,5268l5254,5218,5254,5268,5274,5268xe" filled="t" fillcolor="#000000" stroked="f">
              <v:path arrowok="t"/>
              <v:fill/>
            </v:shape>
            <v:shape style="position:absolute;left:1937;top:5218;width:3437;height:120" coordorigin="1937,5218" coordsize="3437,120" path="m1937,5268l1937,5288,5274,5288,5374,5278,5254,5218,5274,5268,1937,5268xe" filled="t" fillcolor="#000000" stroked="f">
              <v:path arrowok="t"/>
              <v:fill/>
            </v:shape>
            <v:shape style="position:absolute;left:1937;top:10372;width:1833;height:70" coordorigin="1937,10372" coordsize="1833,70" path="m2057,10393l3770,10392,3770,10372,2057,10373,2037,10373,2037,10393,2057,10393xe" filled="t" fillcolor="#000000" stroked="f">
              <v:path arrowok="t"/>
              <v:fill/>
            </v:shape>
            <v:shape style="position:absolute;left:1937;top:10372;width:1833;height:70" coordorigin="1937,10372" coordsize="1833,70" path="m2057,10373l2057,10323,1937,10383,2057,10443,2057,10393,2037,10393,2037,10373,2057,10373xe" filled="t" fillcolor="#000000" stroked="f">
              <v:path arrowok="t"/>
              <v:fill/>
            </v:shape>
            <v:shape style="position:absolute;left:1937;top:7212;width:1791;height:120" coordorigin="1937,7212" coordsize="1791,120" path="m3628,7282l3608,7282,3608,7332,3728,7272,3628,7282xe" filled="t" fillcolor="#000000" stroked="f">
              <v:path arrowok="t"/>
              <v:fill/>
            </v:shape>
            <v:shape style="position:absolute;left:1937;top:7212;width:1791;height:120" coordorigin="1937,7212" coordsize="1791,120" path="m3628,7262l3608,7212,3608,7262,3628,7262xe" filled="t" fillcolor="#000000" stroked="f">
              <v:path arrowok="t"/>
              <v:fill/>
            </v:shape>
            <v:shape style="position:absolute;left:1937;top:7212;width:1791;height:120" coordorigin="1937,7212" coordsize="1791,120" path="m1937,7262l1937,7282,3628,7282,3728,7272,3608,7212,3628,7262,1937,7262xe" filled="t" fillcolor="#000000" stroked="f">
              <v:path arrowok="t"/>
              <v:fill/>
            </v:shape>
            <v:shape style="position:absolute;left:3730;top:9271;width:1646;height:70" coordorigin="3730,9271" coordsize="1646,70" path="m3850,9291l5376,9291,5376,9271,3830,9271,3830,9291,3850,9291xe" filled="t" fillcolor="#000000" stroked="f">
              <v:path arrowok="t"/>
              <v:fill/>
            </v:shape>
            <v:shape style="position:absolute;left:3730;top:9271;width:1646;height:70" coordorigin="3730,9271" coordsize="1646,70" path="m3850,9271l3850,9221,3730,9281,3850,9341,3850,9291,3830,9291,3830,9271,3850,9271xe" filled="t" fillcolor="#000000" stroked="f">
              <v:path arrowok="t"/>
              <v:fill/>
            </v:shape>
            <v:shape style="position:absolute;left:3730;top:8263;width:1791;height:120" coordorigin="3730,8263" coordsize="1791,120" path="m5421,8333l5401,8333,5401,8383,5521,8323,5421,8333xe" filled="t" fillcolor="#000000" stroked="f">
              <v:path arrowok="t"/>
              <v:fill/>
            </v:shape>
            <v:shape style="position:absolute;left:3730;top:8263;width:1791;height:120" coordorigin="3730,8263" coordsize="1791,120" path="m5421,8313l5401,8263,5401,8313,5421,8313xe" filled="t" fillcolor="#000000" stroked="f">
              <v:path arrowok="t"/>
              <v:fill/>
            </v:shape>
            <v:shape style="position:absolute;left:3730;top:8263;width:1791;height:120" coordorigin="3730,8263" coordsize="1791,120" path="m3730,8313l3730,8333,5421,8333,5521,8323,5401,8263,5421,8313,3730,8313xe" filled="t" fillcolor="#000000" stroked="f">
              <v:path arrowok="t"/>
              <v:fill/>
            </v:shape>
            <v:shape style="position:absolute;left:1937;top:6535;width:3437;height:70" coordorigin="1937,6535" coordsize="3437,70" path="m2057,6556l5374,6555,5374,6535,2057,6536,2037,6536,2037,6556,2057,6556xe" filled="t" fillcolor="#000000" stroked="f">
              <v:path arrowok="t"/>
              <v:fill/>
            </v:shape>
            <v:shape style="position:absolute;left:1937;top:6535;width:3437;height:70" coordorigin="1937,6535" coordsize="3437,70" path="m2057,6536l2057,6486,1937,6546,2057,6606,2057,6556,2037,6556,2037,6536,2057,6536xe" filled="t" fillcolor="#000000" stroked="f">
              <v:path arrowok="t"/>
              <v:fill/>
            </v:shape>
            <v:shape style="position:absolute;left:2002;top:12032;width:3437;height:120" coordorigin="2002,12032" coordsize="3437,120" path="m5339,12102l5319,12102,5318,12152,5439,12092,5339,12102xe" filled="t" fillcolor="#000000" stroked="f">
              <v:path arrowok="t"/>
              <v:fill/>
            </v:shape>
            <v:shape style="position:absolute;left:2002;top:12032;width:3437;height:120" coordorigin="2002,12032" coordsize="3437,120" path="m5339,12082l5319,12032,5319,12082,5339,12082xe" filled="t" fillcolor="#000000" stroked="f">
              <v:path arrowok="t"/>
              <v:fill/>
            </v:shape>
            <v:shape style="position:absolute;left:2002;top:12032;width:3437;height:120" coordorigin="2002,12032" coordsize="3437,120" path="m2002,12064l2002,12084,5319,12102,5339,12102,5439,12092,5319,12032,5339,12082,5319,12082,2002,12064xe" filled="t" fillcolor="#000000" stroked="f">
              <v:path arrowok="t"/>
              <v:fill/>
            </v:shape>
            <v:shape style="position:absolute;left:6466;top:1289;width:1440;height:720" coordorigin="6466,1289" coordsize="1440,720" path="m6466,2009l7906,2009,7906,1289,6466,1289,6466,2009xe" filled="f" stroked="t" strokeweight="0.72pt" strokecolor="#000000">
              <v:path arrowok="t"/>
            </v:shape>
            <v:shape style="position:absolute;left:7164;top:2009;width:42;height:14017" coordorigin="7164,2009" coordsize="42,14017" path="m7206,2009l7165,15840e" filled="f" stroked="t" strokeweight="0.72pt" strokecolor="#000000">
              <v:path arrowok="t"/>
            </v:shape>
            <v:shape style="position:absolute;left:7164;top:2009;width:42;height:14017" coordorigin="7164,2009" coordsize="42,14017" path="m7165,15840l7206,2009e" filled="f" stroked="t" strokeweight="0.72pt" strokecolor="#000000">
              <v:path arrowok="t"/>
            </v:shape>
            <v:shape style="position:absolute;left:3730;top:12612;width:3479;height:120" coordorigin="3730,12612" coordsize="3479,120" path="m7109,12682l7089,12682,7089,12732,7209,12672,7109,12682xe" filled="t" fillcolor="#000000" stroked="f">
              <v:path arrowok="t"/>
              <v:fill/>
            </v:shape>
            <v:shape style="position:absolute;left:3730;top:12612;width:3479;height:120" coordorigin="3730,12612" coordsize="3479,120" path="m7109,12662l7089,12612,7089,12662,7109,12662xe" filled="t" fillcolor="#000000" stroked="f">
              <v:path arrowok="t"/>
              <v:fill/>
            </v:shape>
            <v:shape style="position:absolute;left:3730;top:12612;width:3479;height:120" coordorigin="3730,12612" coordsize="3479,120" path="m3730,12662l3730,12682,7109,12682,7209,12672,7089,12612,7109,12662,3730,12662xe" filled="t" fillcolor="#000000" stroked="f">
              <v:path arrowok="t"/>
              <v:fill/>
            </v:shape>
            <v:shape style="position:absolute;left:1937;top:13692;width:5228;height:70" coordorigin="1937,13692" coordsize="5228,70" path="m2057,13712l7165,13712,7165,13692,2037,13692,2037,13712,2057,13712xe" filled="t" fillcolor="#000000" stroked="f">
              <v:path arrowok="t"/>
              <v:fill/>
            </v:shape>
            <v:shape style="position:absolute;left:1937;top:13692;width:5228;height:70" coordorigin="1937,13692" coordsize="5228,70" path="m2057,13692l2057,13642,1937,13702,2057,13762,2057,13712,2037,13712,2037,13692,2057,13692xe" filled="t" fillcolor="#000000" stroked="f">
              <v:path arrowok="t"/>
              <v:fill/>
            </v:shape>
            <v:shape style="position:absolute;left:1937;top:14430;width:5229;height:120" coordorigin="1937,14430" coordsize="5229,120" path="m2037,14500l1937,14490,2057,14550,2057,14500,2037,14500xe" filled="t" fillcolor="#000000" stroked="f">
              <v:path arrowok="t"/>
              <v:fill/>
            </v:shape>
            <v:shape style="position:absolute;left:1937;top:14430;width:5229;height:120" coordorigin="1937,14430" coordsize="5229,120" path="m2037,14480l2057,14480,2057,14430,1937,14490,2037,14500,2057,14500,7166,14482,7166,14462,2057,14480,2037,14480xe" filled="t" fillcolor="#000000" stroked="f">
              <v:path arrowok="t"/>
              <v:fill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_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804"/>
        <w:ind w:left="623" w:right="3204" w:firstLine="1837"/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/>
        <w:ind w:left="421"/>
        <w:sectPr>
          <w:type w:val="continuous"/>
          <w:pgSz w:w="12240" w:h="15840"/>
          <w:pgMar w:top="1380" w:bottom="280" w:left="1380" w:right="1720"/>
        </w:sectPr>
      </w:pP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45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    </w:t>
      </w:r>
      <w:r>
        <w:rPr>
          <w:rFonts w:cs="Calibri" w:hAnsi="Calibri" w:eastAsia="Calibri" w:ascii="Calibri"/>
          <w:spacing w:val="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position w:val="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position w:val="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position w:val="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position w:val="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before="12" w:lineRule="exact" w:line="260"/>
        <w:ind w:right="62"/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5"/>
        <w:sectPr>
          <w:pgMar w:header="0" w:footer="0" w:top="1320" w:bottom="280" w:left="1380" w:right="1720"/>
          <w:headerReference w:type="default" r:id="rId22"/>
          <w:pgSz w:w="12240" w:h="15840"/>
          <w:cols w:num="2" w:equalWidth="off">
            <w:col w:w="4159" w:space="1082"/>
            <w:col w:w="3899"/>
          </w:cols>
        </w:sectPr>
      </w:pPr>
      <w:r>
        <w:br w:type="column"/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  <w:sectPr>
          <w:type w:val="continuous"/>
          <w:pgSz w:w="12240" w:h="15840"/>
          <w:pgMar w:top="1380" w:bottom="280" w:left="1380" w:right="1720"/>
        </w:sectPr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right="5443" w:firstLine="50"/>
      </w:pPr>
      <w:r>
        <w:rPr>
          <w:rFonts w:cs="Calibri" w:hAnsi="Calibri" w:eastAsia="Calibri" w:ascii="Calibri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108"/>
        <w:sectPr>
          <w:type w:val="continuous"/>
          <w:pgSz w:w="12240" w:h="15840"/>
          <w:pgMar w:top="1380" w:bottom="280" w:left="1380" w:right="1720"/>
          <w:cols w:num="2" w:equalWidth="off">
            <w:col w:w="1820" w:space="539"/>
            <w:col w:w="6781"/>
          </w:cols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2417" w:right="5004" w:firstLine="50"/>
      </w:pP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8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63"/>
        <w:ind w:left="623" w:right="495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62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exact" w:line="260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lineRule="exact" w:line="160"/>
        <w:sectPr>
          <w:type w:val="continuous"/>
          <w:pgSz w:w="12240" w:h="15840"/>
          <w:pgMar w:top="1380" w:bottom="280" w:left="1380" w:right="1720"/>
        </w:sectPr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 w:lineRule="auto" w:line="257"/>
        <w:ind w:left="623" w:right="-4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tLeast" w:line="440"/>
        <w:ind w:left="572" w:right="37" w:firstLine="50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1"/>
          <w:sz w:val="22"/>
          <w:szCs w:val="22"/>
        </w:rPr>
        <w:t>g</w:t>
      </w:r>
      <w:r>
        <w:rPr>
          <w:rFonts w:cs="Calibri" w:hAnsi="Calibri" w:eastAsia="Calibri" w:ascii="Calibri"/>
          <w:spacing w:val="-6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7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50" w:right="5298" w:firstLine="43"/>
        <w:sectPr>
          <w:type w:val="continuous"/>
          <w:pgSz w:w="12240" w:h="15840"/>
          <w:pgMar w:top="1380" w:bottom="280" w:left="1380" w:right="1720"/>
          <w:cols w:num="2" w:equalWidth="off">
            <w:col w:w="2049" w:space="368"/>
            <w:col w:w="6723"/>
          </w:cols>
        </w:sectPr>
      </w:pPr>
      <w:r>
        <w:rPr>
          <w:rFonts w:cs="Calibri" w:hAnsi="Calibri" w:eastAsia="Calibri" w:ascii="Calibri"/>
          <w:spacing w:val="3"/>
          <w:w w:val="101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pict>
          <v:group style="position:absolute;margin-left:67.32pt;margin-top:64.08pt;width:328.32pt;height:727.92pt;mso-position-horizontal-relative:page;mso-position-vertical-relative:page;z-index:-1154" coordorigin="1346,1282" coordsize="6566,14558">
            <v:shape style="position:absolute;left:1354;top:1289;width:1440;height:720" coordorigin="1354,1289" coordsize="1440,720" path="m1354,2009l2794,2009,2794,1289,1354,1289,1354,2009xe" filled="f" stroked="t" strokeweight="0.72pt" strokecolor="#000000">
              <v:path arrowok="t"/>
            </v:shape>
            <v:shape style="position:absolute;left:1937;top:2009;width:0;height:14391" coordorigin="1937,2009" coordsize="0,14391" path="m1937,2009l1937,15840e" filled="f" stroked="t" strokeweight="0.72pt" strokecolor="#000000">
              <v:path arrowok="t"/>
            </v:shape>
            <v:shape style="position:absolute;left:3722;top:4288;width:1833;height:70" coordorigin="3722,4288" coordsize="1833,70" path="m3842,4309l5555,4308,5555,4288,3842,4289,3822,4289,3822,4309,3842,4309xe" filled="t" fillcolor="#000000" stroked="f">
              <v:path arrowok="t"/>
              <v:fill/>
            </v:shape>
            <v:shape style="position:absolute;left:3722;top:4288;width:1833;height:70" coordorigin="3722,4288" coordsize="1833,70" path="m3842,4289l3842,4239,3722,4299,3842,4359,3842,4309,3822,4309,3822,4289,3842,4289xe" filled="t" fillcolor="#000000" stroked="f">
              <v:path arrowok="t"/>
              <v:fill/>
            </v:shape>
            <v:shape style="position:absolute;left:4738;top:1289;width:1440;height:720" coordorigin="4738,1289" coordsize="1440,720" path="m4738,2009l6178,2009,6178,1289,4738,1289,4738,2009xe" filled="f" stroked="t" strokeweight="0.72pt" strokecolor="#000000">
              <v:path arrowok="t"/>
            </v:shape>
            <v:shape style="position:absolute;left:5371;top:2009;width:0;height:14129" coordorigin="5371,2009" coordsize="0,14129" path="m5371,2009l5371,15840e" filled="f" stroked="t" strokeweight="0.72pt" strokecolor="#000000">
              <v:path arrowok="t"/>
            </v:shape>
            <v:shape style="position:absolute;left:3031;top:1289;width:1440;height:720" coordorigin="3031,1289" coordsize="1440,720" path="m3031,2009l4471,2009,4471,1289,3031,1289,3031,2009xe" filled="f" stroked="t" strokeweight="0.72pt" strokecolor="#000000">
              <v:path arrowok="t"/>
            </v:shape>
            <v:shape style="position:absolute;left:3636;top:2009;width:42;height:14129" coordorigin="3636,2009" coordsize="42,14129" path="m3636,2009l3677,15840e" filled="f" stroked="t" strokeweight="0.72pt" strokecolor="#000000">
              <v:path arrowok="t"/>
            </v:shape>
            <v:shape style="position:absolute;left:3636;top:2009;width:42;height:14129" coordorigin="3636,2009" coordsize="42,14129" path="m3677,15840l3636,2009e" filled="f" stroked="t" strokeweight="0.72pt" strokecolor="#000000">
              <v:path arrowok="t"/>
            </v:shape>
            <v:shape style="position:absolute;left:1937;top:2892;width:1791;height:120" coordorigin="1937,2892" coordsize="1791,120" path="m3628,2962l3608,2962,3608,3012,3728,2952,3628,2962xe" filled="t" fillcolor="#000000" stroked="f">
              <v:path arrowok="t"/>
              <v:fill/>
            </v:shape>
            <v:shape style="position:absolute;left:1937;top:2892;width:1791;height:120" coordorigin="1937,2892" coordsize="1791,120" path="m3628,2942l3608,2892,3608,2942,3628,2942xe" filled="t" fillcolor="#000000" stroked="f">
              <v:path arrowok="t"/>
              <v:fill/>
            </v:shape>
            <v:shape style="position:absolute;left:1937;top:2892;width:1791;height:120" coordorigin="1937,2892" coordsize="1791,120" path="m1937,2942l1937,2962,3628,2962,3728,2952,3608,2892,3628,2942,1937,2942xe" filled="t" fillcolor="#000000" stroked="f">
              <v:path arrowok="t"/>
              <v:fill/>
            </v:shape>
            <v:shape style="position:absolute;left:3730;top:3151;width:1791;height:120" coordorigin="3730,3151" coordsize="1791,120" path="m5421,3221l5401,3221,5401,3271,5521,3211,5421,3221xe" filled="t" fillcolor="#000000" stroked="f">
              <v:path arrowok="t"/>
              <v:fill/>
            </v:shape>
            <v:shape style="position:absolute;left:3730;top:3151;width:1791;height:120" coordorigin="3730,3151" coordsize="1791,120" path="m5421,3201l5401,3151,5401,3201,5421,3201xe" filled="t" fillcolor="#000000" stroked="f">
              <v:path arrowok="t"/>
              <v:fill/>
            </v:shape>
            <v:shape style="position:absolute;left:3730;top:3151;width:1791;height:120" coordorigin="3730,3151" coordsize="1791,120" path="m3730,3201l3730,3221,5421,3221,5521,3211,5401,3151,5421,3201,3730,3201xe" filled="t" fillcolor="#000000" stroked="f">
              <v:path arrowok="t"/>
              <v:fill/>
            </v:shape>
            <v:shape style="position:absolute;left:1937;top:5218;width:3437;height:120" coordorigin="1937,5218" coordsize="3437,120" path="m5274,5288l5254,5288,5254,5338,5374,5278,5274,5288xe" filled="t" fillcolor="#000000" stroked="f">
              <v:path arrowok="t"/>
              <v:fill/>
            </v:shape>
            <v:shape style="position:absolute;left:1937;top:5218;width:3437;height:120" coordorigin="1937,5218" coordsize="3437,120" path="m5274,5268l5254,5218,5254,5268,5274,5268xe" filled="t" fillcolor="#000000" stroked="f">
              <v:path arrowok="t"/>
              <v:fill/>
            </v:shape>
            <v:shape style="position:absolute;left:1937;top:5218;width:3437;height:120" coordorigin="1937,5218" coordsize="3437,120" path="m1937,5268l1937,5288,5274,5288,5374,5278,5254,5218,5274,5268,1937,5268xe" filled="t" fillcolor="#000000" stroked="f">
              <v:path arrowok="t"/>
              <v:fill/>
            </v:shape>
            <v:shape style="position:absolute;left:1937;top:10372;width:1833;height:70" coordorigin="1937,10372" coordsize="1833,70" path="m2057,10393l3770,10392,3770,10372,2057,10373,2037,10373,2037,10393,2057,10393xe" filled="t" fillcolor="#000000" stroked="f">
              <v:path arrowok="t"/>
              <v:fill/>
            </v:shape>
            <v:shape style="position:absolute;left:1937;top:10372;width:1833;height:70" coordorigin="1937,10372" coordsize="1833,70" path="m2057,10373l2057,10323,1937,10383,2057,10443,2057,10393,2037,10393,2037,10373,2057,10373xe" filled="t" fillcolor="#000000" stroked="f">
              <v:path arrowok="t"/>
              <v:fill/>
            </v:shape>
            <v:shape style="position:absolute;left:1937;top:7212;width:1791;height:120" coordorigin="1937,7212" coordsize="1791,120" path="m3628,7282l3608,7282,3608,7332,3728,7272,3628,7282xe" filled="t" fillcolor="#000000" stroked="f">
              <v:path arrowok="t"/>
              <v:fill/>
            </v:shape>
            <v:shape style="position:absolute;left:1937;top:7212;width:1791;height:120" coordorigin="1937,7212" coordsize="1791,120" path="m3628,7262l3608,7212,3608,7262,3628,7262xe" filled="t" fillcolor="#000000" stroked="f">
              <v:path arrowok="t"/>
              <v:fill/>
            </v:shape>
            <v:shape style="position:absolute;left:1937;top:7212;width:1791;height:120" coordorigin="1937,7212" coordsize="1791,120" path="m1937,7262l1937,7282,3628,7282,3728,7272,3608,7212,3628,7262,1937,7262xe" filled="t" fillcolor="#000000" stroked="f">
              <v:path arrowok="t"/>
              <v:fill/>
            </v:shape>
            <v:shape style="position:absolute;left:3730;top:9271;width:1646;height:70" coordorigin="3730,9271" coordsize="1646,70" path="m3850,9291l5376,9291,5376,9271,3830,9271,3830,9291,3850,9291xe" filled="t" fillcolor="#000000" stroked="f">
              <v:path arrowok="t"/>
              <v:fill/>
            </v:shape>
            <v:shape style="position:absolute;left:3730;top:9271;width:1646;height:70" coordorigin="3730,9271" coordsize="1646,70" path="m3850,9271l3850,9221,3730,9281,3850,9341,3850,9291,3830,9291,3830,9271,3850,9271xe" filled="t" fillcolor="#000000" stroked="f">
              <v:path arrowok="t"/>
              <v:fill/>
            </v:shape>
            <v:shape style="position:absolute;left:3730;top:8263;width:1791;height:120" coordorigin="3730,8263" coordsize="1791,120" path="m5421,8333l5401,8333,5401,8383,5521,8323,5421,8333xe" filled="t" fillcolor="#000000" stroked="f">
              <v:path arrowok="t"/>
              <v:fill/>
            </v:shape>
            <v:shape style="position:absolute;left:3730;top:8263;width:1791;height:120" coordorigin="3730,8263" coordsize="1791,120" path="m5421,8313l5401,8263,5401,8313,5421,8313xe" filled="t" fillcolor="#000000" stroked="f">
              <v:path arrowok="t"/>
              <v:fill/>
            </v:shape>
            <v:shape style="position:absolute;left:3730;top:8263;width:1791;height:120" coordorigin="3730,8263" coordsize="1791,120" path="m3730,8313l3730,8333,5421,8333,5521,8323,5401,8263,5421,8313,3730,8313xe" filled="t" fillcolor="#000000" stroked="f">
              <v:path arrowok="t"/>
              <v:fill/>
            </v:shape>
            <v:shape style="position:absolute;left:1937;top:6535;width:3437;height:70" coordorigin="1937,6535" coordsize="3437,70" path="m2057,6556l5374,6555,5374,6535,2057,6536,2037,6536,2037,6556,2057,6556xe" filled="t" fillcolor="#000000" stroked="f">
              <v:path arrowok="t"/>
              <v:fill/>
            </v:shape>
            <v:shape style="position:absolute;left:1937;top:6535;width:3437;height:70" coordorigin="1937,6535" coordsize="3437,70" path="m2057,6536l2057,6486,1937,6546,2057,6606,2057,6556,2037,6556,2037,6536,2057,6536xe" filled="t" fillcolor="#000000" stroked="f">
              <v:path arrowok="t"/>
              <v:fill/>
            </v:shape>
            <v:shape style="position:absolute;left:2002;top:12032;width:3437;height:120" coordorigin="2002,12032" coordsize="3437,120" path="m5339,12102l5319,12102,5318,12152,5439,12092,5339,12102xe" filled="t" fillcolor="#000000" stroked="f">
              <v:path arrowok="t"/>
              <v:fill/>
            </v:shape>
            <v:shape style="position:absolute;left:2002;top:12032;width:3437;height:120" coordorigin="2002,12032" coordsize="3437,120" path="m5339,12082l5319,12032,5319,12082,5339,12082xe" filled="t" fillcolor="#000000" stroked="f">
              <v:path arrowok="t"/>
              <v:fill/>
            </v:shape>
            <v:shape style="position:absolute;left:2002;top:12032;width:3437;height:120" coordorigin="2002,12032" coordsize="3437,120" path="m2002,12064l2002,12084,5319,12102,5339,12102,5439,12092,5319,12032,5339,12082,5319,12082,2002,12064xe" filled="t" fillcolor="#000000" stroked="f">
              <v:path arrowok="t"/>
              <v:fill/>
            </v:shape>
            <v:shape style="position:absolute;left:6466;top:1289;width:1440;height:720" coordorigin="6466,1289" coordsize="1440,720" path="m6466,2009l7906,2009,7906,1289,6466,1289,6466,2009xe" filled="f" stroked="t" strokeweight="0.72pt" strokecolor="#000000">
              <v:path arrowok="t"/>
            </v:shape>
            <v:shape style="position:absolute;left:7164;top:2009;width:42;height:14017" coordorigin="7164,2009" coordsize="42,14017" path="m7206,2009l7165,15840e" filled="f" stroked="t" strokeweight="0.72pt" strokecolor="#000000">
              <v:path arrowok="t"/>
            </v:shape>
            <v:shape style="position:absolute;left:7164;top:2009;width:42;height:14017" coordorigin="7164,2009" coordsize="42,14017" path="m7165,15840l7206,2009e" filled="f" stroked="t" strokeweight="0.72pt" strokecolor="#000000">
              <v:path arrowok="t"/>
            </v:shape>
            <v:shape style="position:absolute;left:3730;top:12612;width:3479;height:120" coordorigin="3730,12612" coordsize="3479,120" path="m7109,12682l7089,12682,7089,12732,7209,12672,7109,12682xe" filled="t" fillcolor="#000000" stroked="f">
              <v:path arrowok="t"/>
              <v:fill/>
            </v:shape>
            <v:shape style="position:absolute;left:3730;top:12612;width:3479;height:120" coordorigin="3730,12612" coordsize="3479,120" path="m7109,12662l7089,12612,7089,12662,7109,12662xe" filled="t" fillcolor="#000000" stroked="f">
              <v:path arrowok="t"/>
              <v:fill/>
            </v:shape>
            <v:shape style="position:absolute;left:3730;top:12612;width:3479;height:120" coordorigin="3730,12612" coordsize="3479,120" path="m3730,12662l3730,12682,7109,12682,7209,12672,7089,12612,7109,12662,3730,12662xe" filled="t" fillcolor="#000000" stroked="f">
              <v:path arrowok="t"/>
              <v:fill/>
            </v:shape>
            <v:shape style="position:absolute;left:1937;top:13692;width:5228;height:70" coordorigin="1937,13692" coordsize="5228,70" path="m2057,13712l7165,13712,7165,13692,2037,13692,2037,13712,2057,13712xe" filled="t" fillcolor="#000000" stroked="f">
              <v:path arrowok="t"/>
              <v:fill/>
            </v:shape>
            <v:shape style="position:absolute;left:1937;top:13692;width:5228;height:70" coordorigin="1937,13692" coordsize="5228,70" path="m2057,13692l2057,13642,1937,13702,2057,13762,2057,13712,2037,13712,2037,13692,2057,13692xe" filled="t" fillcolor="#000000" stroked="f">
              <v:path arrowok="t"/>
              <v:fill/>
            </v:shape>
            <v:shape style="position:absolute;left:1937;top:14430;width:5229;height:120" coordorigin="1937,14430" coordsize="5229,120" path="m2037,14500l1937,14490,2057,14550,2057,14500,2037,14500xe" filled="t" fillcolor="#000000" stroked="f">
              <v:path arrowok="t"/>
              <v:fill/>
            </v:shape>
            <v:shape style="position:absolute;left:1937;top:14430;width:5229;height:120" coordorigin="1937,14430" coordsize="5229,120" path="m2037,14480l2057,14480,2057,14430,1937,14490,2037,14500,2057,14500,7166,14482,7166,14462,2057,14480,2037,14480xe" filled="t" fillcolor="#000000" stroked="f">
              <v:path arrowok="t"/>
              <v:fill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8"/>
        <w:ind w:left="6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804"/>
        <w:ind w:left="623" w:right="3204" w:firstLine="1837"/>
        <w:sectPr>
          <w:type w:val="continuous"/>
          <w:pgSz w:w="12240" w:h="15840"/>
          <w:pgMar w:top="1380" w:bottom="280" w:left="1380" w:right="1720"/>
        </w:sectPr>
      </w:pPr>
      <w:r>
        <w:rPr>
          <w:rFonts w:cs="Calibri" w:hAnsi="Calibri" w:eastAsia="Calibri" w:ascii="Calibri"/>
          <w:spacing w:val="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API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1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q</w:t>
      </w:r>
      <w:r>
        <w:rPr>
          <w:rFonts w:cs="Calibri" w:hAnsi="Calibri" w:eastAsia="Calibri" w:ascii="Calibri"/>
          <w:spacing w:val="-2"/>
          <w:w w:val="101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1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1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1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42"/>
        <w:ind w:left="101"/>
      </w:pP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ET</w:t>
      </w:r>
      <w:r>
        <w:rPr>
          <w:rFonts w:cs="Times New Roman" w:hAnsi="Times New Roman" w:eastAsia="Times New Roman" w:ascii="Times New Roman"/>
          <w:b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6"/>
          <w:w w:val="10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3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6"/>
          <w:w w:val="10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pt;height:218.16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0" w:top="1400" w:bottom="280" w:left="1700" w:right="1340"/>
          <w:headerReference w:type="default" r:id="rId23"/>
          <w:pgSz w:w="12240" w:h="15840"/>
        </w:sectPr>
      </w:pPr>
      <w:r>
        <w:pict>
          <v:shape type="#_x0000_t75" style="width:450pt;height:218.52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9"/>
        <w:ind w:left="101"/>
      </w:pP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ET</w:t>
      </w:r>
      <w:r>
        <w:rPr>
          <w:rFonts w:cs="Times New Roman" w:hAnsi="Times New Roman" w:eastAsia="Times New Roman" w:ascii="Times New Roman"/>
          <w:b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b/>
          <w:spacing w:val="3"/>
          <w:w w:val="10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10"/>
          <w:w w:val="10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3"/>
          <w:sz w:val="23"/>
          <w:szCs w:val="23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3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1"/>
        <w:ind w:left="100"/>
      </w:pPr>
      <w:r>
        <w:pict>
          <v:shape type="#_x0000_t75" style="width:450pt;height:218.52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0" w:top="1380" w:bottom="280" w:left="1700" w:right="1340"/>
          <w:headerReference w:type="default" r:id="rId26"/>
          <w:pgSz w:w="12240" w:h="15840"/>
        </w:sectPr>
      </w:pPr>
      <w:r>
        <w:pict>
          <v:shape type="#_x0000_t75" style="width:450pt;height:218.52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9"/>
        <w:ind w:left="101"/>
      </w:pP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ET</w:t>
      </w:r>
      <w:r>
        <w:rPr>
          <w:rFonts w:cs="Times New Roman" w:hAnsi="Times New Roman" w:eastAsia="Times New Roman" w:ascii="Times New Roman"/>
          <w:b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6"/>
          <w:w w:val="103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3"/>
          <w:w w:val="10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10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3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b/>
          <w:spacing w:val="5"/>
          <w:w w:val="10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pt;height:218.16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0" w:top="1380" w:bottom="280" w:left="1700" w:right="1340"/>
          <w:headerReference w:type="default" r:id="rId29"/>
          <w:pgSz w:w="12240" w:h="15840"/>
        </w:sectPr>
      </w:pPr>
      <w:r>
        <w:pict>
          <v:shape type="#_x0000_t75" style="width:450pt;height:218.52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9"/>
        <w:ind w:left="101"/>
      </w:pP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ET</w:t>
      </w:r>
      <w:r>
        <w:rPr>
          <w:rFonts w:cs="Times New Roman" w:hAnsi="Times New Roman" w:eastAsia="Times New Roman" w:ascii="Times New Roman"/>
          <w:b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b/>
          <w:spacing w:val="5"/>
          <w:w w:val="103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b/>
          <w:spacing w:val="7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13"/>
          <w:w w:val="103"/>
          <w:sz w:val="23"/>
          <w:szCs w:val="23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pt;height:218.16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0" w:top="1380" w:bottom="280" w:left="1700" w:right="1340"/>
          <w:headerReference w:type="default" r:id="rId32"/>
          <w:pgSz w:w="12240" w:h="15840"/>
        </w:sectPr>
      </w:pPr>
      <w:r>
        <w:pict>
          <v:shape type="#_x0000_t75" style="width:450pt;height:218.52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9"/>
        <w:ind w:left="101"/>
      </w:pP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ET</w:t>
      </w:r>
      <w:r>
        <w:rPr>
          <w:rFonts w:cs="Times New Roman" w:hAnsi="Times New Roman" w:eastAsia="Times New Roman" w:ascii="Times New Roman"/>
          <w:b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5"/>
          <w:w w:val="103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3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3"/>
          <w:w w:val="103"/>
          <w:sz w:val="23"/>
          <w:szCs w:val="23"/>
        </w:rPr>
        <w:t>_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pt;height:218.52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0" w:top="1380" w:bottom="280" w:left="1700" w:right="1340"/>
          <w:headerReference w:type="default" r:id="rId35"/>
          <w:pgSz w:w="12240" w:h="15840"/>
        </w:sectPr>
      </w:pPr>
      <w:r>
        <w:pict>
          <v:shape type="#_x0000_t75" style="width:450pt;height:218.52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9"/>
        <w:ind w:left="101"/>
      </w:pP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ET</w:t>
      </w:r>
      <w:r>
        <w:rPr>
          <w:rFonts w:cs="Times New Roman" w:hAnsi="Times New Roman" w:eastAsia="Times New Roman" w:ascii="Times New Roman"/>
          <w:b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3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7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3"/>
          <w:sz w:val="23"/>
          <w:szCs w:val="23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b/>
          <w:spacing w:val="6"/>
          <w:w w:val="10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pt;height:218.16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0" w:top="1380" w:bottom="280" w:left="1700" w:right="1340"/>
          <w:headerReference w:type="default" r:id="rId38"/>
          <w:pgSz w:w="12240" w:h="15840"/>
        </w:sectPr>
      </w:pPr>
      <w:r>
        <w:pict>
          <v:shape type="#_x0000_t75" style="width:450pt;height:218.52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9"/>
        <w:ind w:left="101"/>
      </w:pP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ET</w:t>
      </w:r>
      <w:r>
        <w:rPr>
          <w:rFonts w:cs="Times New Roman" w:hAnsi="Times New Roman" w:eastAsia="Times New Roman" w:ascii="Times New Roman"/>
          <w:b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-3"/>
          <w:w w:val="103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b/>
          <w:spacing w:val="10"/>
          <w:w w:val="10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3"/>
          <w:sz w:val="23"/>
          <w:szCs w:val="23"/>
        </w:rPr>
        <w:t>w</w:t>
      </w:r>
      <w:r>
        <w:rPr>
          <w:rFonts w:cs="Times New Roman" w:hAnsi="Times New Roman" w:eastAsia="Times New Roman" w:ascii="Times New Roman"/>
          <w:b/>
          <w:spacing w:val="3"/>
          <w:w w:val="103"/>
          <w:sz w:val="23"/>
          <w:szCs w:val="23"/>
        </w:rPr>
        <w:t>_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pt;height:218.16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0" w:top="1380" w:bottom="280" w:left="1700" w:right="1340"/>
          <w:headerReference w:type="default" r:id="rId41"/>
          <w:pgSz w:w="12240" w:h="15840"/>
        </w:sectPr>
      </w:pPr>
      <w:r>
        <w:pict>
          <v:shape type="#_x0000_t75" style="width:450pt;height:218.52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69"/>
        <w:ind w:left="101"/>
      </w:pPr>
      <w:r>
        <w:rPr>
          <w:rFonts w:cs="Times New Roman" w:hAnsi="Times New Roman" w:eastAsia="Times New Roman" w:ascii="Times New Roman"/>
          <w:b/>
          <w:spacing w:val="-5"/>
          <w:w w:val="10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3"/>
          <w:szCs w:val="23"/>
        </w:rPr>
        <w:t>ET</w:t>
      </w:r>
      <w:r>
        <w:rPr>
          <w:rFonts w:cs="Times New Roman" w:hAnsi="Times New Roman" w:eastAsia="Times New Roman" w:ascii="Times New Roman"/>
          <w:b/>
          <w:spacing w:val="22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3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/</w:t>
      </w:r>
      <w:r>
        <w:rPr>
          <w:rFonts w:cs="Times New Roman" w:hAnsi="Times New Roman" w:eastAsia="Times New Roman" w:ascii="Times New Roman"/>
          <w:b/>
          <w:spacing w:val="-1"/>
          <w:w w:val="103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b/>
          <w:spacing w:val="3"/>
          <w:w w:val="10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10"/>
          <w:w w:val="103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3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b/>
          <w:spacing w:val="-3"/>
          <w:w w:val="103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3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3"/>
          <w:szCs w:val="23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pt;height:218.16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pt;height:218.16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Mar w:header="0" w:footer="0" w:top="1380" w:bottom="280" w:left="1700" w:right="1340"/>
      <w:headerReference w:type="default" r:id="rId44"/>
      <w:pgSz w:w="12240" w:h="15840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9.048pt;margin-top:96.9083pt;width:104.302pt;height:14.96pt;mso-position-horizontal-relative:page;mso-position-vertical-relative:page;z-index:-116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6"/>
                    <w:szCs w:val="26"/>
                  </w:rPr>
                  <w:jc w:val="left"/>
                  <w:spacing w:lineRule="exact" w:line="280"/>
                  <w:ind w:left="20" w:right="-39"/>
                </w:pP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GET</w:t>
                </w:r>
                <w:r>
                  <w:rPr>
                    <w:rFonts w:cs="Arial" w:hAnsi="Arial" w:eastAsia="Arial" w:ascii="Arial"/>
                    <w:color w:val="333333"/>
                    <w:spacing w:val="-11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f</w:t>
                </w:r>
                <w:r>
                  <w:rPr>
                    <w:rFonts w:cs="Arial" w:hAnsi="Arial" w:eastAsia="Arial" w:ascii="Arial"/>
                    <w:color w:val="333333"/>
                    <w:spacing w:val="7"/>
                    <w:w w:val="100"/>
                    <w:sz w:val="26"/>
                    <w:szCs w:val="26"/>
                  </w:rPr>
                  <w:t>o</w:t>
                </w: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l</w:t>
                </w:r>
                <w:r>
                  <w:rPr>
                    <w:rFonts w:cs="Arial" w:hAnsi="Arial" w:eastAsia="Arial" w:ascii="Arial"/>
                    <w:color w:val="333333"/>
                    <w:spacing w:val="-7"/>
                    <w:w w:val="100"/>
                    <w:sz w:val="26"/>
                    <w:szCs w:val="26"/>
                  </w:rPr>
                  <w:t>l</w:t>
                </w:r>
                <w:r>
                  <w:rPr>
                    <w:rFonts w:cs="Arial" w:hAnsi="Arial" w:eastAsia="Arial" w:ascii="Arial"/>
                    <w:color w:val="333333"/>
                    <w:spacing w:val="7"/>
                    <w:w w:val="100"/>
                    <w:sz w:val="26"/>
                    <w:szCs w:val="26"/>
                  </w:rPr>
                  <w:t>o</w:t>
                </w: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wers</w:t>
                </w:r>
                <w:r>
                  <w:rPr>
                    <w:rFonts w:cs="Arial" w:hAnsi="Arial" w:eastAsia="Arial" w:ascii="Arial"/>
                    <w:color w:val="333333"/>
                    <w:spacing w:val="7"/>
                    <w:w w:val="100"/>
                    <w:sz w:val="26"/>
                    <w:szCs w:val="26"/>
                  </w:rPr>
                  <w:t>/</w:t>
                </w:r>
                <w:r>
                  <w:rPr>
                    <w:rFonts w:cs="Arial" w:hAnsi="Arial" w:eastAsia="Arial" w:ascii="Arial"/>
                    <w:color w:val="333333"/>
                    <w:spacing w:val="-7"/>
                    <w:w w:val="100"/>
                    <w:sz w:val="26"/>
                    <w:szCs w:val="26"/>
                  </w:rPr>
                  <w:t>i</w:t>
                </w: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d</w:t>
                </w:r>
                <w:r>
                  <w:rPr>
                    <w:rFonts w:cs="Arial" w:hAnsi="Arial" w:eastAsia="Arial" w:ascii="Arial"/>
                    <w:color w:val="333333"/>
                    <w:spacing w:val="-11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:</w:t>
                </w:r>
                <w:r>
                  <w:rPr>
                    <w:rFonts w:cs="Arial" w:hAnsi="Arial" w:eastAsia="Arial" w:ascii="Arial"/>
                    <w:color w:val="000000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9.048pt;margin-top:96.9083pt;width:150.275pt;height:14.96pt;mso-position-horizontal-relative:page;mso-position-vertical-relative:page;z-index:-116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6"/>
                    <w:szCs w:val="26"/>
                  </w:rPr>
                  <w:jc w:val="left"/>
                  <w:spacing w:lineRule="exact" w:line="280"/>
                  <w:ind w:left="20" w:right="-39"/>
                </w:pP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GET</w:t>
                </w:r>
                <w:r>
                  <w:rPr>
                    <w:rFonts w:cs="Arial" w:hAnsi="Arial" w:eastAsia="Arial" w:ascii="Arial"/>
                    <w:color w:val="333333"/>
                    <w:spacing w:val="-11"/>
                    <w:w w:val="100"/>
                    <w:sz w:val="26"/>
                    <w:szCs w:val="26"/>
                  </w:rPr>
                  <w:t> </w:t>
                </w: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sta</w:t>
                </w:r>
                <w:r>
                  <w:rPr>
                    <w:rFonts w:cs="Arial" w:hAnsi="Arial" w:eastAsia="Arial" w:ascii="Arial"/>
                    <w:color w:val="333333"/>
                    <w:spacing w:val="7"/>
                    <w:w w:val="100"/>
                    <w:sz w:val="26"/>
                    <w:szCs w:val="26"/>
                  </w:rPr>
                  <w:t>t</w:t>
                </w: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uses/re</w:t>
                </w:r>
                <w:r>
                  <w:rPr>
                    <w:rFonts w:cs="Arial" w:hAnsi="Arial" w:eastAsia="Arial" w:ascii="Arial"/>
                    <w:color w:val="333333"/>
                    <w:spacing w:val="7"/>
                    <w:w w:val="100"/>
                    <w:sz w:val="26"/>
                    <w:szCs w:val="26"/>
                  </w:rPr>
                  <w:t>t</w:t>
                </w:r>
                <w:r>
                  <w:rPr>
                    <w:rFonts w:cs="Arial" w:hAnsi="Arial" w:eastAsia="Arial" w:ascii="Arial"/>
                    <w:color w:val="333333"/>
                    <w:spacing w:val="-7"/>
                    <w:w w:val="100"/>
                    <w:sz w:val="26"/>
                    <w:szCs w:val="26"/>
                  </w:rPr>
                  <w:t>w</w:t>
                </w: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eets/</w:t>
                </w:r>
                <w:r>
                  <w:rPr>
                    <w:rFonts w:cs="Arial" w:hAnsi="Arial" w:eastAsia="Arial" w:ascii="Arial"/>
                    <w:color w:val="333333"/>
                    <w:spacing w:val="7"/>
                    <w:w w:val="100"/>
                    <w:sz w:val="26"/>
                    <w:szCs w:val="26"/>
                  </w:rPr>
                  <w:t>:</w:t>
                </w:r>
                <w:r>
                  <w:rPr>
                    <w:rFonts w:cs="Arial" w:hAnsi="Arial" w:eastAsia="Arial" w:ascii="Arial"/>
                    <w:color w:val="333333"/>
                    <w:spacing w:val="-7"/>
                    <w:w w:val="100"/>
                    <w:sz w:val="26"/>
                    <w:szCs w:val="26"/>
                  </w:rPr>
                  <w:t>i</w:t>
                </w:r>
                <w:r>
                  <w:rPr>
                    <w:rFonts w:cs="Arial" w:hAnsi="Arial" w:eastAsia="Arial" w:ascii="Arial"/>
                    <w:color w:val="333333"/>
                    <w:spacing w:val="0"/>
                    <w:w w:val="100"/>
                    <w:sz w:val="26"/>
                    <w:szCs w:val="26"/>
                  </w:rPr>
                  <w:t>d</w:t>
                </w:r>
                <w:r>
                  <w:rPr>
                    <w:rFonts w:cs="Arial" w:hAnsi="Arial" w:eastAsia="Arial" w:ascii="Arial"/>
                    <w:color w:val="000000"/>
                    <w:spacing w:val="0"/>
                    <w:w w:val="100"/>
                    <w:sz w:val="26"/>
                    <w:szCs w:val="2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jpg"/><Relationship Id="rId5" Type="http://schemas.openxmlformats.org/officeDocument/2006/relationships/header" Target="header1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header" Target="header2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header" Target="header3.xml"/><Relationship Id="rId15" Type="http://schemas.openxmlformats.org/officeDocument/2006/relationships/header" Target="header4.xml"/><Relationship Id="rId16" Type="http://schemas.openxmlformats.org/officeDocument/2006/relationships/header" Target="header5.xml"/><Relationship Id="rId17" Type="http://schemas.openxmlformats.org/officeDocument/2006/relationships/header" Target="header6.xml"/><Relationship Id="rId18" Type="http://schemas.openxmlformats.org/officeDocument/2006/relationships/header" Target="header7.xml"/><Relationship Id="rId19" Type="http://schemas.openxmlformats.org/officeDocument/2006/relationships/header" Target="header8.xml"/><Relationship Id="rId20" Type="http://schemas.openxmlformats.org/officeDocument/2006/relationships/header" Target="header9.xml"/><Relationship Id="rId21" Type="http://schemas.openxmlformats.org/officeDocument/2006/relationships/header" Target="header10.xml"/><Relationship Id="rId22" Type="http://schemas.openxmlformats.org/officeDocument/2006/relationships/header" Target="header11.xml"/><Relationship Id="rId23" Type="http://schemas.openxmlformats.org/officeDocument/2006/relationships/header" Target="header12.xml"/><Relationship Id="rId24" Type="http://schemas.openxmlformats.org/officeDocument/2006/relationships/image" Target="media/image9.jpg"/><Relationship Id="rId25" Type="http://schemas.openxmlformats.org/officeDocument/2006/relationships/image" Target="media/image10.jpg"/><Relationship Id="rId26" Type="http://schemas.openxmlformats.org/officeDocument/2006/relationships/header" Target="header13.xml"/><Relationship Id="rId27" Type="http://schemas.openxmlformats.org/officeDocument/2006/relationships/image" Target="media/image11.jpg"/><Relationship Id="rId28" Type="http://schemas.openxmlformats.org/officeDocument/2006/relationships/image" Target="media/image12.jpg"/><Relationship Id="rId29" Type="http://schemas.openxmlformats.org/officeDocument/2006/relationships/header" Target="header14.xml"/><Relationship Id="rId30" Type="http://schemas.openxmlformats.org/officeDocument/2006/relationships/image" Target="media/image13.jpg"/><Relationship Id="rId31" Type="http://schemas.openxmlformats.org/officeDocument/2006/relationships/image" Target="media/image14.jpg"/><Relationship Id="rId32" Type="http://schemas.openxmlformats.org/officeDocument/2006/relationships/header" Target="header15.xml"/><Relationship Id="rId33" Type="http://schemas.openxmlformats.org/officeDocument/2006/relationships/image" Target="media/image15.jpg"/><Relationship Id="rId34" Type="http://schemas.openxmlformats.org/officeDocument/2006/relationships/image" Target="media/image16.jpg"/><Relationship Id="rId35" Type="http://schemas.openxmlformats.org/officeDocument/2006/relationships/header" Target="header16.xml"/><Relationship Id="rId36" Type="http://schemas.openxmlformats.org/officeDocument/2006/relationships/image" Target="media/image17.jpg"/><Relationship Id="rId37" Type="http://schemas.openxmlformats.org/officeDocument/2006/relationships/image" Target="media/image18.jpg"/><Relationship Id="rId38" Type="http://schemas.openxmlformats.org/officeDocument/2006/relationships/header" Target="header17.xml"/><Relationship Id="rId39" Type="http://schemas.openxmlformats.org/officeDocument/2006/relationships/image" Target="media/image19.jpg"/><Relationship Id="rId40" Type="http://schemas.openxmlformats.org/officeDocument/2006/relationships/image" Target="media/image20.jpg"/><Relationship Id="rId41" Type="http://schemas.openxmlformats.org/officeDocument/2006/relationships/header" Target="header18.xml"/><Relationship Id="rId42" Type="http://schemas.openxmlformats.org/officeDocument/2006/relationships/image" Target="media/image21.jpg"/><Relationship Id="rId43" Type="http://schemas.openxmlformats.org/officeDocument/2006/relationships/image" Target="media/image22.jpg"/><Relationship Id="rId44" Type="http://schemas.openxmlformats.org/officeDocument/2006/relationships/header" Target="header19.xml"/><Relationship Id="rId45" Type="http://schemas.openxmlformats.org/officeDocument/2006/relationships/image" Target="media/image23.jpg"/><Relationship Id="rId46" Type="http://schemas.openxmlformats.org/officeDocument/2006/relationships/image" Target="media/image24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